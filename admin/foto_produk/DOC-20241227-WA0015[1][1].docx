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DE39C" w14:textId="77777777" w:rsidR="00A66E5E" w:rsidRDefault="00A66E5E">
      <w:pPr>
        <w:widowControl w:val="0"/>
        <w:pBdr>
          <w:top w:val="nil"/>
          <w:left w:val="nil"/>
          <w:bottom w:val="nil"/>
          <w:right w:val="nil"/>
          <w:between w:val="nil"/>
        </w:pBdr>
        <w:spacing w:after="0"/>
      </w:pPr>
      <w:bookmarkStart w:id="0" w:name="_Hlk186232134"/>
      <w:bookmarkEnd w:id="0"/>
    </w:p>
    <w:p w14:paraId="2201C61E" w14:textId="77777777" w:rsidR="00A66E5E" w:rsidRDefault="00A66E5E">
      <w:pPr>
        <w:jc w:val="center"/>
        <w:rPr>
          <w:rFonts w:ascii="Bahnschrift" w:eastAsia="Bahnschrift" w:hAnsi="Bahnschrift" w:cs="Bahnschrift"/>
          <w:b/>
          <w:sz w:val="36"/>
          <w:szCs w:val="36"/>
        </w:rPr>
      </w:pPr>
    </w:p>
    <w:p w14:paraId="391A3CB3" w14:textId="77777777" w:rsidR="00A66E5E" w:rsidRDefault="00577189">
      <w:pPr>
        <w:jc w:val="center"/>
        <w:rPr>
          <w:b/>
          <w:sz w:val="36"/>
          <w:szCs w:val="36"/>
        </w:rPr>
      </w:pPr>
      <w:r>
        <w:rPr>
          <w:b/>
          <w:sz w:val="36"/>
          <w:szCs w:val="36"/>
        </w:rPr>
        <w:t xml:space="preserve">FORMULIR PENDAFTARAN CALON PENGURUS </w:t>
      </w:r>
    </w:p>
    <w:p w14:paraId="3E9763A9" w14:textId="77777777" w:rsidR="00A66E5E" w:rsidRDefault="00577189">
      <w:pPr>
        <w:jc w:val="center"/>
        <w:rPr>
          <w:b/>
          <w:sz w:val="36"/>
          <w:szCs w:val="36"/>
        </w:rPr>
      </w:pPr>
      <w:r>
        <w:rPr>
          <w:b/>
          <w:sz w:val="36"/>
          <w:szCs w:val="36"/>
        </w:rPr>
        <w:t>ASIAN MEDICAL STUDENTS’ ASSOCIATION</w:t>
      </w:r>
    </w:p>
    <w:p w14:paraId="50D732EB" w14:textId="77777777" w:rsidR="00A66E5E" w:rsidRDefault="00577189">
      <w:pPr>
        <w:jc w:val="center"/>
        <w:rPr>
          <w:b/>
          <w:sz w:val="36"/>
          <w:szCs w:val="36"/>
        </w:rPr>
      </w:pPr>
      <w:r>
        <w:rPr>
          <w:b/>
          <w:sz w:val="36"/>
          <w:szCs w:val="36"/>
        </w:rPr>
        <w:t>UNIVERSITAS MATARAM PERIODE 2025/2026</w:t>
      </w:r>
    </w:p>
    <w:p w14:paraId="6AC94A1E" w14:textId="77777777" w:rsidR="00A66E5E" w:rsidRDefault="00577189">
      <w:pPr>
        <w:rPr>
          <w:rFonts w:ascii="Bahnschrift" w:eastAsia="Bahnschrift" w:hAnsi="Bahnschrift" w:cs="Bahnschrift"/>
          <w:sz w:val="36"/>
          <w:szCs w:val="36"/>
        </w:rPr>
      </w:pPr>
      <w:r>
        <w:rPr>
          <w:noProof/>
        </w:rPr>
        <mc:AlternateContent>
          <mc:Choice Requires="wps">
            <w:drawing>
              <wp:anchor distT="0" distB="0" distL="0" distR="0" simplePos="0" relativeHeight="2" behindDoc="0" locked="0" layoutInCell="1" allowOverlap="1" wp14:anchorId="2C6D7B09" wp14:editId="7F15E075">
                <wp:simplePos x="0" y="0"/>
                <wp:positionH relativeFrom="column">
                  <wp:posOffset>800100</wp:posOffset>
                </wp:positionH>
                <wp:positionV relativeFrom="paragraph">
                  <wp:posOffset>-12699</wp:posOffset>
                </wp:positionV>
                <wp:extent cx="4328160" cy="57965"/>
                <wp:effectExtent l="0" t="0" r="0" b="0"/>
                <wp:wrapNone/>
                <wp:docPr id="1026" name="Freeform: Shape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8160" cy="57965"/>
                        </a:xfrm>
                        <a:custGeom>
                          <a:avLst/>
                          <a:gdLst/>
                          <a:ahLst/>
                          <a:cxnLst/>
                          <a:rect l="l" t="t" r="r" b="b"/>
                          <a:pathLst>
                            <a:path w="4251960" h="1">
                              <a:moveTo>
                                <a:pt x="0" y="0"/>
                              </a:moveTo>
                              <a:lnTo>
                                <a:pt x="4251960" y="0"/>
                              </a:lnTo>
                            </a:path>
                          </a:pathLst>
                        </a:custGeom>
                        <a:solidFill>
                          <a:srgbClr val="76A5AF"/>
                        </a:solidFill>
                        <a:ln w="38100" cap="flat" cmpd="sng">
                          <a:solidFill>
                            <a:srgbClr val="76A5AF"/>
                          </a:solidFill>
                          <a:prstDash val="solid"/>
                          <a:round/>
                          <a:headEnd type="none" w="sm" len="sm"/>
                          <a:tailEnd type="none" w="sm" len="sm"/>
                        </a:ln>
                      </wps:spPr>
                      <wps:bodyPr>
                        <a:prstTxWarp prst="textNoShape">
                          <a:avLst/>
                        </a:prstTxWarp>
                      </wps:bodyPr>
                    </wps:wsp>
                  </a:graphicData>
                </a:graphic>
              </wp:anchor>
            </w:drawing>
          </mc:Choice>
          <mc:Fallback xmlns:wpsCustomData="http://www.wps.cn/officeDocument/2013/wpsCustomData">
            <w:pict>
              <v:shape id="1026" coordsize="4251960,1" path="m0,0l4251960,0e" fillcolor="#76a5af" stroked="t" style="position:absolute;margin-left:63.0pt;margin-top:-1.0pt;width:340.8pt;height:4.56pt;z-index:2;mso-position-horizontal-relative:text;mso-position-vertical-relative:text;mso-width-relative:page;mso-height-relative:page;mso-wrap-distance-left:0.0pt;mso-wrap-distance-right:0.0pt;visibility:visible;">
                <v:stroke startarrowwidth="narrow" startarrowlength="short" endarrowwidth="narrow" endarrowlength="short" color="#76a5af" weight="3.0pt"/>
                <v:fill/>
                <v:path textboxrect="0,0,4251960,1"/>
              </v:shape>
            </w:pict>
          </mc:Fallback>
        </mc:AlternateContent>
      </w:r>
    </w:p>
    <w:p w14:paraId="472D5E8E" w14:textId="77777777" w:rsidR="00A66E5E" w:rsidRDefault="00A66E5E">
      <w:pPr>
        <w:rPr>
          <w:rFonts w:ascii="Bahnschrift" w:eastAsia="Bahnschrift" w:hAnsi="Bahnschrift" w:cs="Bahnschrift"/>
          <w:sz w:val="36"/>
          <w:szCs w:val="36"/>
        </w:rPr>
      </w:pPr>
    </w:p>
    <w:p w14:paraId="32913897" w14:textId="4DA2A823" w:rsidR="00A66E5E" w:rsidRDefault="00DA48AF">
      <w:pPr>
        <w:rPr>
          <w:rFonts w:ascii="Bahnschrift" w:eastAsia="Bahnschrift" w:hAnsi="Bahnschrift" w:cs="Bahnschrift"/>
          <w:sz w:val="36"/>
          <w:szCs w:val="36"/>
        </w:rPr>
      </w:pPr>
      <w:r>
        <w:rPr>
          <w:noProof/>
        </w:rPr>
        <mc:AlternateContent>
          <mc:Choice Requires="wps">
            <w:drawing>
              <wp:anchor distT="0" distB="0" distL="0" distR="0" simplePos="0" relativeHeight="3" behindDoc="0" locked="0" layoutInCell="1" allowOverlap="1" wp14:anchorId="0550E0B1" wp14:editId="73DB932B">
                <wp:simplePos x="0" y="0"/>
                <wp:positionH relativeFrom="page">
                  <wp:posOffset>3314700</wp:posOffset>
                </wp:positionH>
                <wp:positionV relativeFrom="page">
                  <wp:posOffset>4025265</wp:posOffset>
                </wp:positionV>
                <wp:extent cx="1176145" cy="1438147"/>
                <wp:effectExtent l="0" t="0" r="0" b="0"/>
                <wp:wrapNone/>
                <wp:docPr id="1027" name="Freeform: Shape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6145" cy="1438147"/>
                        </a:xfrm>
                        <a:custGeom>
                          <a:avLst/>
                          <a:gdLst/>
                          <a:ahLst/>
                          <a:cxnLst/>
                          <a:rect l="l" t="t" r="r" b="b"/>
                          <a:pathLst>
                            <a:path w="1080135" h="1440180">
                              <a:moveTo>
                                <a:pt x="0" y="0"/>
                              </a:moveTo>
                              <a:lnTo>
                                <a:pt x="0" y="1440180"/>
                              </a:lnTo>
                              <a:lnTo>
                                <a:pt x="1080135" y="1440180"/>
                              </a:lnTo>
                              <a:lnTo>
                                <a:pt x="1080135" y="0"/>
                              </a:lnTo>
                              <a:lnTo>
                                <a:pt x="0" y="0"/>
                              </a:lnTo>
                              <a:close/>
                            </a:path>
                          </a:pathLst>
                        </a:custGeom>
                        <a:solidFill>
                          <a:srgbClr val="FFFFFF"/>
                        </a:solidFill>
                        <a:ln w="12700" cap="flat" cmpd="sng">
                          <a:solidFill>
                            <a:srgbClr val="000000"/>
                          </a:solidFill>
                          <a:prstDash val="solid"/>
                          <a:miter/>
                          <a:headEnd type="none" w="sm" len="sm"/>
                          <a:tailEnd type="none" w="sm" len="sm"/>
                        </a:ln>
                      </wps:spPr>
                      <wps:txbx>
                        <w:txbxContent>
                          <w:p w14:paraId="0268AAAA" w14:textId="77777777" w:rsidR="00A66E5E" w:rsidRDefault="00577189">
                            <w:pPr>
                              <w:spacing w:line="275" w:lineRule="auto"/>
                              <w:textDirection w:val="btLr"/>
                            </w:pPr>
                            <w:bookmarkStart w:id="1" w:name="_Hlk186232321"/>
                            <w:bookmarkStart w:id="2" w:name="_Hlk186232259"/>
                            <w:bookmarkStart w:id="3" w:name="_Hlk186232247"/>
                            <w:bookmarkEnd w:id="1"/>
                            <w:bookmarkEnd w:id="2"/>
                            <w:bookmarkEnd w:id="3"/>
                            <w:r>
                              <w:rPr>
                                <w:noProof/>
                              </w:rPr>
                              <w:drawing>
                                <wp:inline distT="0" distB="0" distL="114300" distR="114300" wp14:anchorId="6016F73B" wp14:editId="1F951157">
                                  <wp:extent cx="990600" cy="1320800"/>
                                  <wp:effectExtent l="0" t="0" r="9525" b="0"/>
                                  <wp:docPr id="2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7" cstate="print"/>
                                          <a:srcRect/>
                                          <a:stretch/>
                                        </pic:blipFill>
                                        <pic:spPr>
                                          <a:xfrm>
                                            <a:off x="0" y="0"/>
                                            <a:ext cx="990600" cy="1320800"/>
                                          </a:xfrm>
                                          <a:prstGeom prst="rect">
                                            <a:avLst/>
                                          </a:prstGeom>
                                        </pic:spPr>
                                      </pic:pic>
                                    </a:graphicData>
                                  </a:graphic>
                                </wp:inline>
                              </w:drawing>
                            </w:r>
                          </w:p>
                        </w:txbxContent>
                      </wps:txbx>
                      <wps:bodyPr wrap="square" lIns="88900" tIns="38100" rIns="88900" bIns="38100" anchor="t">
                        <a:prstTxWarp prst="textNoShape">
                          <a:avLst/>
                        </a:prstTxWarp>
                        <a:noAutofit/>
                      </wps:bodyPr>
                    </wps:wsp>
                  </a:graphicData>
                </a:graphic>
              </wp:anchor>
            </w:drawing>
          </mc:Choice>
          <mc:Fallback>
            <w:pict>
              <v:shape w14:anchorId="0550E0B1" id="Freeform: Shape 1027" o:spid="_x0000_s1026" style="position:absolute;margin-left:261pt;margin-top:316.95pt;width:92.6pt;height:113.25pt;z-index:3;visibility:visible;mso-wrap-style:square;mso-wrap-distance-left:0;mso-wrap-distance-top:0;mso-wrap-distance-right:0;mso-wrap-distance-bottom:0;mso-position-horizontal:absolute;mso-position-horizontal-relative:page;mso-position-vertical:absolute;mso-position-vertical-relative:page;v-text-anchor:top" coordsize="1080135,1440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" adj="-11796480,,5400" path="m,l,1440180r1080135,l1080135,,,xe" strokeweight="1pt">
                <v:stroke startarrowwidth="narrow" startarrowlength="short" endarrowwidth="narrow" endarrowlength="short" joinstyle="miter"/>
                <v:formulas/>
                <v:path arrowok="t" o:connecttype="custom" textboxrect="0,0,1080135,1440180"/>
                <v:textbox inset="7pt,3pt,7pt,3pt">
                  <w:txbxContent>
                    <w:p w14:paraId="0268AAAA" w14:textId="77777777" w:rsidR="00A66E5E" w:rsidRDefault="00577189">
                      <w:pPr>
                        <w:spacing w:line="275" w:lineRule="auto"/>
                        <w:textDirection w:val="btLr"/>
                      </w:pPr>
                      <w:bookmarkStart w:id="4" w:name="_Hlk186232321"/>
                      <w:bookmarkStart w:id="5" w:name="_Hlk186232259"/>
                      <w:bookmarkStart w:id="6" w:name="_Hlk186232247"/>
                      <w:bookmarkEnd w:id="4"/>
                      <w:bookmarkEnd w:id="5"/>
                      <w:bookmarkEnd w:id="6"/>
                      <w:r>
                        <w:rPr>
                          <w:noProof/>
                        </w:rPr>
                        <w:drawing>
                          <wp:inline distT="0" distB="0" distL="114300" distR="114300" wp14:anchorId="6016F73B" wp14:editId="1F951157">
                            <wp:extent cx="990600" cy="1320800"/>
                            <wp:effectExtent l="0" t="0" r="9525" b="0"/>
                            <wp:docPr id="2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7" cstate="print"/>
                                    <a:srcRect/>
                                    <a:stretch/>
                                  </pic:blipFill>
                                  <pic:spPr>
                                    <a:xfrm>
                                      <a:off x="0" y="0"/>
                                      <a:ext cx="990600" cy="1320800"/>
                                    </a:xfrm>
                                    <a:prstGeom prst="rect">
                                      <a:avLst/>
                                    </a:prstGeom>
                                  </pic:spPr>
                                </pic:pic>
                              </a:graphicData>
                            </a:graphic>
                          </wp:inline>
                        </w:drawing>
                      </w:r>
                    </w:p>
                  </w:txbxContent>
                </v:textbox>
                <w10:wrap anchorx="page" anchory="page"/>
              </v:shape>
            </w:pict>
          </mc:Fallback>
        </mc:AlternateContent>
      </w:r>
    </w:p>
    <w:p w14:paraId="0834CBE1" w14:textId="36C56439" w:rsidR="00A66E5E" w:rsidRDefault="00A66E5E">
      <w:pPr>
        <w:rPr>
          <w:rFonts w:ascii="Bahnschrift" w:eastAsia="Bahnschrift" w:hAnsi="Bahnschrift" w:cs="Bahnschrift"/>
          <w:sz w:val="36"/>
          <w:szCs w:val="36"/>
        </w:rPr>
      </w:pPr>
    </w:p>
    <w:p w14:paraId="6C7E341A" w14:textId="77777777" w:rsidR="00A66E5E" w:rsidRDefault="00A66E5E">
      <w:pPr>
        <w:rPr>
          <w:rFonts w:ascii="Bahnschrift" w:eastAsia="Bahnschrift" w:hAnsi="Bahnschrift" w:cs="Bahnschrift"/>
          <w:sz w:val="36"/>
          <w:szCs w:val="36"/>
        </w:rPr>
      </w:pPr>
    </w:p>
    <w:p w14:paraId="40A1C095" w14:textId="77777777" w:rsidR="00A66E5E" w:rsidRDefault="00577189">
      <w:pPr>
        <w:tabs>
          <w:tab w:val="left" w:pos="6270"/>
        </w:tabs>
        <w:rPr>
          <w:rFonts w:ascii="Bahnschrift" w:eastAsia="Bahnschrift" w:hAnsi="Bahnschrift" w:cs="Bahnschrift"/>
          <w:sz w:val="36"/>
          <w:szCs w:val="36"/>
        </w:rPr>
      </w:pPr>
      <w:r>
        <w:rPr>
          <w:rFonts w:ascii="Bahnschrift" w:eastAsia="Bahnschrift" w:hAnsi="Bahnschrift" w:cs="Bahnschrift"/>
          <w:sz w:val="36"/>
          <w:szCs w:val="36"/>
        </w:rPr>
        <w:tab/>
      </w:r>
    </w:p>
    <w:p w14:paraId="1865E6C7" w14:textId="77777777" w:rsidR="00A66E5E" w:rsidRDefault="00A66E5E">
      <w:pPr>
        <w:rPr>
          <w:rFonts w:ascii="Bahnschrift" w:eastAsia="Bahnschrift" w:hAnsi="Bahnschrift" w:cs="Bahnschrift"/>
          <w:sz w:val="36"/>
          <w:szCs w:val="36"/>
        </w:rPr>
      </w:pPr>
      <w:bookmarkStart w:id="7" w:name="_Hlk186232131"/>
      <w:bookmarkEnd w:id="7"/>
    </w:p>
    <w:p w14:paraId="1853212F" w14:textId="77777777" w:rsidR="00A66E5E" w:rsidRDefault="00A66E5E">
      <w:pPr>
        <w:rPr>
          <w:rFonts w:ascii="Bahnschrift" w:eastAsia="Bahnschrift" w:hAnsi="Bahnschrift" w:cs="Bahnschrift"/>
          <w:sz w:val="36"/>
          <w:szCs w:val="36"/>
        </w:rPr>
      </w:pPr>
    </w:p>
    <w:p w14:paraId="482CC717" w14:textId="77777777" w:rsidR="00A66E5E" w:rsidRDefault="00A66E5E">
      <w:pPr>
        <w:rPr>
          <w:rFonts w:ascii="Bahnschrift" w:eastAsia="Bahnschrift" w:hAnsi="Bahnschrift" w:cs="Bahnschrift"/>
          <w:sz w:val="36"/>
          <w:szCs w:val="36"/>
        </w:rPr>
      </w:pPr>
    </w:p>
    <w:p w14:paraId="78DE8DFA" w14:textId="77777777" w:rsidR="00A66E5E" w:rsidRDefault="00577189">
      <w:pPr>
        <w:tabs>
          <w:tab w:val="left" w:pos="1714"/>
        </w:tabs>
        <w:rPr>
          <w:rFonts w:ascii="Bahnschrift" w:eastAsia="Bahnschrift" w:hAnsi="Bahnschrift" w:cs="Bahnschrift"/>
          <w:sz w:val="36"/>
          <w:szCs w:val="36"/>
        </w:rPr>
      </w:pPr>
      <w:r>
        <w:rPr>
          <w:rFonts w:ascii="Bahnschrift" w:eastAsia="Bahnschrift" w:hAnsi="Bahnschrift" w:cs="Bahnschrift"/>
          <w:sz w:val="36"/>
          <w:szCs w:val="36"/>
        </w:rPr>
        <w:tab/>
      </w:r>
      <w:r>
        <w:rPr>
          <w:noProof/>
        </w:rPr>
        <mc:AlternateContent>
          <mc:Choice Requires="wps">
            <w:drawing>
              <wp:anchor distT="0" distB="0" distL="0" distR="0" simplePos="0" relativeHeight="4" behindDoc="1" locked="0" layoutInCell="1" allowOverlap="1" wp14:anchorId="4EC5A1B0" wp14:editId="0ED8A971">
                <wp:simplePos x="0" y="0"/>
                <wp:positionH relativeFrom="column">
                  <wp:posOffset>342900</wp:posOffset>
                </wp:positionH>
                <wp:positionV relativeFrom="paragraph">
                  <wp:posOffset>0</wp:posOffset>
                </wp:positionV>
                <wp:extent cx="5712460" cy="1628051"/>
                <wp:effectExtent l="0" t="0" r="0" b="0"/>
                <wp:wrapNone/>
                <wp:docPr id="1028" name="Rectangle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2460" cy="1628051"/>
                        </a:xfrm>
                        <a:prstGeom prst="rect">
                          <a:avLst/>
                        </a:prstGeom>
                        <a:solidFill>
                          <a:srgbClr val="D0E0E3"/>
                        </a:solidFill>
                        <a:ln>
                          <a:noFill/>
                        </a:ln>
                      </wps:spPr>
                      <wps:txbx>
                        <w:txbxContent>
                          <w:p w14:paraId="23F54F97" w14:textId="77777777" w:rsidR="00A66E5E" w:rsidRDefault="00577189">
                            <w:pPr>
                              <w:textDirection w:val="btLr"/>
                            </w:pPr>
                            <w:r>
                              <w:rPr>
                                <w:b/>
                                <w:color w:val="000000"/>
                                <w:sz w:val="30"/>
                              </w:rPr>
                              <w:t xml:space="preserve">NAMA             : NURIKHSANIAH </w:t>
                            </w:r>
                          </w:p>
                          <w:p w14:paraId="14FB2A04" w14:textId="77777777" w:rsidR="00A66E5E" w:rsidRDefault="00577189">
                            <w:pPr>
                              <w:textDirection w:val="btLr"/>
                            </w:pPr>
                            <w:r>
                              <w:rPr>
                                <w:b/>
                                <w:color w:val="000000"/>
                                <w:sz w:val="30"/>
                              </w:rPr>
                              <w:t>NIM                 : H1A02410034</w:t>
                            </w:r>
                          </w:p>
                          <w:p w14:paraId="0287A1B4" w14:textId="77777777" w:rsidR="00A66E5E" w:rsidRDefault="00577189">
                            <w:pPr>
                              <w:textDirection w:val="btLr"/>
                            </w:pPr>
                            <w:r>
                              <w:rPr>
                                <w:b/>
                                <w:color w:val="000000"/>
                                <w:sz w:val="30"/>
                              </w:rPr>
                              <w:t>ANGKATAN   : 2024</w:t>
                            </w:r>
                          </w:p>
                          <w:p w14:paraId="285321BD" w14:textId="77777777" w:rsidR="00A66E5E" w:rsidRDefault="00A66E5E">
                            <w:pPr>
                              <w:jc w:val="center"/>
                              <w:textDirection w:val="btLr"/>
                            </w:pPr>
                          </w:p>
                        </w:txbxContent>
                      </wps:txbx>
                      <wps:bodyPr wrap="square" lIns="91425" tIns="45700" rIns="91425" bIns="45700" anchor="t">
                        <a:prstTxWarp prst="textNoShape">
                          <a:avLst/>
                        </a:prstTxWarp>
                        <a:noAutofit/>
                      </wps:bodyPr>
                    </wps:wsp>
                  </a:graphicData>
                </a:graphic>
              </wp:anchor>
            </w:drawing>
          </mc:Choice>
          <mc:Fallback>
            <w:pict>
              <v:rect w14:anchorId="4EC5A1B0" id="Rectangle 1028" o:spid="_x0000_s1027" style="position:absolute;margin-left:27pt;margin-top:0;width:449.8pt;height:128.2pt;z-index:-5033164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" fillcolor="#d0e0e3" stroked="f">
                <v:textbox inset="2.53958mm,1.2694mm,2.53958mm,1.2694mm">
                  <w:txbxContent>
                    <w:p w14:paraId="23F54F97" w14:textId="77777777" w:rsidR="00A66E5E" w:rsidRDefault="00577189">
                      <w:pPr>
                        <w:textDirection w:val="btLr"/>
                      </w:pPr>
                      <w:r>
                        <w:rPr>
                          <w:b/>
                          <w:color w:val="000000"/>
                          <w:sz w:val="30"/>
                        </w:rPr>
                        <w:t xml:space="preserve">NAMA             : NURIKHSANIAH </w:t>
                      </w:r>
                    </w:p>
                    <w:p w14:paraId="14FB2A04" w14:textId="77777777" w:rsidR="00A66E5E" w:rsidRDefault="00577189">
                      <w:pPr>
                        <w:textDirection w:val="btLr"/>
                      </w:pPr>
                      <w:r>
                        <w:rPr>
                          <w:b/>
                          <w:color w:val="000000"/>
                          <w:sz w:val="30"/>
                        </w:rPr>
                        <w:t>NIM                 : H1A02410034</w:t>
                      </w:r>
                    </w:p>
                    <w:p w14:paraId="0287A1B4" w14:textId="77777777" w:rsidR="00A66E5E" w:rsidRDefault="00577189">
                      <w:pPr>
                        <w:textDirection w:val="btLr"/>
                      </w:pPr>
                      <w:r>
                        <w:rPr>
                          <w:b/>
                          <w:color w:val="000000"/>
                          <w:sz w:val="30"/>
                        </w:rPr>
                        <w:t>ANGKATAN   : 2024</w:t>
                      </w:r>
                    </w:p>
                    <w:p w14:paraId="285321BD" w14:textId="77777777" w:rsidR="00A66E5E" w:rsidRDefault="00A66E5E">
                      <w:pPr>
                        <w:jc w:val="center"/>
                        <w:textDirection w:val="btLr"/>
                      </w:pPr>
                    </w:p>
                  </w:txbxContent>
                </v:textbox>
              </v:rect>
            </w:pict>
          </mc:Fallback>
        </mc:AlternateContent>
      </w:r>
    </w:p>
    <w:p w14:paraId="0CF99ABF" w14:textId="77777777" w:rsidR="00A66E5E" w:rsidRDefault="00A66E5E">
      <w:pPr>
        <w:tabs>
          <w:tab w:val="left" w:pos="1714"/>
        </w:tabs>
        <w:rPr>
          <w:rFonts w:ascii="Bahnschrift" w:eastAsia="Bahnschrift" w:hAnsi="Bahnschrift" w:cs="Bahnschrift"/>
          <w:sz w:val="36"/>
          <w:szCs w:val="36"/>
        </w:rPr>
      </w:pPr>
    </w:p>
    <w:p w14:paraId="5EB24CA7" w14:textId="77777777" w:rsidR="00A66E5E" w:rsidRDefault="00A66E5E">
      <w:pPr>
        <w:tabs>
          <w:tab w:val="left" w:pos="1714"/>
        </w:tabs>
        <w:rPr>
          <w:rFonts w:ascii="Bahnschrift" w:eastAsia="Bahnschrift" w:hAnsi="Bahnschrift" w:cs="Bahnschrift"/>
          <w:sz w:val="36"/>
          <w:szCs w:val="36"/>
        </w:rPr>
      </w:pPr>
    </w:p>
    <w:p w14:paraId="79339681" w14:textId="77777777" w:rsidR="00A66E5E" w:rsidRDefault="00A66E5E">
      <w:pPr>
        <w:tabs>
          <w:tab w:val="left" w:pos="1714"/>
        </w:tabs>
        <w:rPr>
          <w:rFonts w:ascii="Bahnschrift" w:eastAsia="Bahnschrift" w:hAnsi="Bahnschrift" w:cs="Bahnschrift"/>
          <w:sz w:val="36"/>
          <w:szCs w:val="36"/>
        </w:rPr>
      </w:pPr>
    </w:p>
    <w:p w14:paraId="4B21CC06" w14:textId="5C422C40" w:rsidR="00A66E5E" w:rsidRDefault="00577189">
      <w:pPr>
        <w:tabs>
          <w:tab w:val="left" w:pos="1714"/>
        </w:tabs>
        <w:rPr>
          <w:rFonts w:ascii="Bahnschrift" w:eastAsia="Bahnschrift" w:hAnsi="Bahnschrift" w:cs="Bahnschrift"/>
          <w:sz w:val="36"/>
          <w:szCs w:val="36"/>
        </w:rPr>
      </w:pPr>
      <w:r>
        <w:rPr>
          <w:noProof/>
        </w:rPr>
        <w:drawing>
          <wp:anchor distT="0" distB="0" distL="0" distR="0" simplePos="0" relativeHeight="5" behindDoc="0" locked="0" layoutInCell="1" allowOverlap="1" wp14:anchorId="28E918FD" wp14:editId="186C7B6E">
            <wp:simplePos x="0" y="0"/>
            <wp:positionH relativeFrom="column">
              <wp:posOffset>-907415</wp:posOffset>
            </wp:positionH>
            <wp:positionV relativeFrom="paragraph">
              <wp:posOffset>237490</wp:posOffset>
            </wp:positionV>
            <wp:extent cx="7861300" cy="1076325"/>
            <wp:effectExtent l="0" t="0" r="0" b="0"/>
            <wp:wrapNone/>
            <wp:docPr id="1029"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8" cstate="print"/>
                    <a:srcRect t="8884" b="8884"/>
                    <a:stretch/>
                  </pic:blipFill>
                  <pic:spPr>
                    <a:xfrm>
                      <a:off x="0" y="0"/>
                      <a:ext cx="7861300" cy="1076325"/>
                    </a:xfrm>
                    <a:prstGeom prst="rect">
                      <a:avLst/>
                    </a:prstGeom>
                    <a:ln w="9525" cap="flat" cmpd="sng">
                      <a:solidFill>
                        <a:srgbClr val="000000"/>
                      </a:solidFill>
                      <a:prstDash val="solid"/>
                      <a:round/>
                      <a:headEnd type="none" w="med" len="med"/>
                      <a:tailEnd type="none" w="med" len="med"/>
                    </a:ln>
                  </pic:spPr>
                </pic:pic>
              </a:graphicData>
            </a:graphic>
          </wp:anchor>
        </w:drawing>
      </w:r>
    </w:p>
    <w:p w14:paraId="6A9CD114" w14:textId="634EACA5" w:rsidR="00A66E5E" w:rsidRDefault="00A66E5E">
      <w:pPr>
        <w:tabs>
          <w:tab w:val="left" w:pos="1714"/>
        </w:tabs>
        <w:rPr>
          <w:rFonts w:ascii="Bahnschrift" w:eastAsia="Bahnschrift" w:hAnsi="Bahnschrift" w:cs="Bahnschrift"/>
          <w:sz w:val="36"/>
          <w:szCs w:val="36"/>
        </w:rPr>
      </w:pPr>
    </w:p>
    <w:p w14:paraId="1D0DD05F" w14:textId="77777777" w:rsidR="00A66E5E" w:rsidRDefault="00A66E5E">
      <w:pPr>
        <w:tabs>
          <w:tab w:val="left" w:pos="1714"/>
        </w:tabs>
        <w:rPr>
          <w:rFonts w:ascii="Bahnschrift" w:eastAsia="Bahnschrift" w:hAnsi="Bahnschrift" w:cs="Bahnschrift"/>
          <w:sz w:val="36"/>
          <w:szCs w:val="36"/>
        </w:rPr>
      </w:pPr>
    </w:p>
    <w:tbl>
      <w:tblPr>
        <w:tblStyle w:val="a"/>
        <w:tblW w:w="963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82"/>
        <w:gridCol w:w="113"/>
        <w:gridCol w:w="5935"/>
      </w:tblGrid>
      <w:tr w:rsidR="00A66E5E" w14:paraId="29BAB218" w14:textId="77777777">
        <w:trPr>
          <w:trHeight w:val="624"/>
        </w:trPr>
        <w:tc>
          <w:tcPr>
            <w:tcW w:w="9630" w:type="dxa"/>
            <w:gridSpan w:val="3"/>
            <w:shd w:val="clear" w:color="auto" w:fill="A2C4C9"/>
            <w:vAlign w:val="center"/>
          </w:tcPr>
          <w:p w14:paraId="35FF99C4" w14:textId="77777777" w:rsidR="00A66E5E" w:rsidRDefault="00577189">
            <w:pPr>
              <w:jc w:val="center"/>
              <w:rPr>
                <w:b/>
                <w:sz w:val="24"/>
                <w:szCs w:val="24"/>
              </w:rPr>
            </w:pPr>
            <w:r>
              <w:rPr>
                <w:b/>
                <w:sz w:val="28"/>
                <w:szCs w:val="28"/>
              </w:rPr>
              <w:t>DATA DIRI</w:t>
            </w:r>
          </w:p>
        </w:tc>
      </w:tr>
      <w:tr w:rsidR="00A66E5E" w14:paraId="20ABFE2F" w14:textId="77777777">
        <w:trPr>
          <w:trHeight w:val="624"/>
        </w:trPr>
        <w:tc>
          <w:tcPr>
            <w:tcW w:w="3582" w:type="dxa"/>
            <w:vAlign w:val="center"/>
          </w:tcPr>
          <w:p w14:paraId="7A4F1DE7" w14:textId="77777777" w:rsidR="00A66E5E" w:rsidRDefault="00577189">
            <w:pPr>
              <w:rPr>
                <w:sz w:val="24"/>
                <w:szCs w:val="24"/>
              </w:rPr>
            </w:pPr>
            <w:r>
              <w:rPr>
                <w:sz w:val="24"/>
                <w:szCs w:val="24"/>
              </w:rPr>
              <w:t>Nama Lengkap</w:t>
            </w:r>
          </w:p>
        </w:tc>
        <w:tc>
          <w:tcPr>
            <w:tcW w:w="6048" w:type="dxa"/>
            <w:gridSpan w:val="2"/>
            <w:vAlign w:val="center"/>
          </w:tcPr>
          <w:p w14:paraId="483B294B" w14:textId="77777777" w:rsidR="00A66E5E" w:rsidRDefault="00577189">
            <w:pPr>
              <w:rPr>
                <w:sz w:val="24"/>
                <w:szCs w:val="24"/>
              </w:rPr>
            </w:pPr>
            <w:r>
              <w:rPr>
                <w:sz w:val="24"/>
                <w:szCs w:val="24"/>
              </w:rPr>
              <w:t xml:space="preserve">Nurikhsaniah </w:t>
            </w:r>
          </w:p>
        </w:tc>
      </w:tr>
      <w:tr w:rsidR="00A66E5E" w14:paraId="00F51DB6" w14:textId="77777777">
        <w:trPr>
          <w:trHeight w:val="624"/>
        </w:trPr>
        <w:tc>
          <w:tcPr>
            <w:tcW w:w="3582" w:type="dxa"/>
            <w:vAlign w:val="center"/>
          </w:tcPr>
          <w:p w14:paraId="0143260C" w14:textId="77777777" w:rsidR="00A66E5E" w:rsidRDefault="00577189">
            <w:pPr>
              <w:rPr>
                <w:sz w:val="24"/>
                <w:szCs w:val="24"/>
              </w:rPr>
            </w:pPr>
            <w:r>
              <w:rPr>
                <w:sz w:val="24"/>
                <w:szCs w:val="24"/>
              </w:rPr>
              <w:t>Angkatan</w:t>
            </w:r>
          </w:p>
        </w:tc>
        <w:tc>
          <w:tcPr>
            <w:tcW w:w="6048" w:type="dxa"/>
            <w:gridSpan w:val="2"/>
            <w:vAlign w:val="center"/>
          </w:tcPr>
          <w:p w14:paraId="08174D17" w14:textId="77777777" w:rsidR="00A66E5E" w:rsidRDefault="00577189">
            <w:pPr>
              <w:rPr>
                <w:sz w:val="24"/>
                <w:szCs w:val="24"/>
              </w:rPr>
            </w:pPr>
            <w:r>
              <w:rPr>
                <w:sz w:val="24"/>
                <w:szCs w:val="24"/>
              </w:rPr>
              <w:t>2024</w:t>
            </w:r>
          </w:p>
        </w:tc>
      </w:tr>
      <w:tr w:rsidR="00A66E5E" w14:paraId="2E5C1470" w14:textId="77777777">
        <w:trPr>
          <w:trHeight w:val="624"/>
        </w:trPr>
        <w:tc>
          <w:tcPr>
            <w:tcW w:w="3582" w:type="dxa"/>
            <w:vAlign w:val="center"/>
          </w:tcPr>
          <w:p w14:paraId="5681907E" w14:textId="77777777" w:rsidR="00A66E5E" w:rsidRDefault="00577189">
            <w:pPr>
              <w:rPr>
                <w:sz w:val="24"/>
                <w:szCs w:val="24"/>
              </w:rPr>
            </w:pPr>
            <w:r>
              <w:rPr>
                <w:sz w:val="24"/>
                <w:szCs w:val="24"/>
              </w:rPr>
              <w:t>Tempat, Tanggal Lahir</w:t>
            </w:r>
          </w:p>
        </w:tc>
        <w:tc>
          <w:tcPr>
            <w:tcW w:w="6048" w:type="dxa"/>
            <w:gridSpan w:val="2"/>
            <w:vAlign w:val="center"/>
          </w:tcPr>
          <w:p w14:paraId="43910AE7" w14:textId="77777777" w:rsidR="00A66E5E" w:rsidRDefault="00577189">
            <w:pPr>
              <w:rPr>
                <w:sz w:val="24"/>
                <w:szCs w:val="24"/>
              </w:rPr>
            </w:pPr>
            <w:r>
              <w:rPr>
                <w:sz w:val="24"/>
                <w:szCs w:val="24"/>
              </w:rPr>
              <w:t>Kala,16 Juni 2006</w:t>
            </w:r>
          </w:p>
        </w:tc>
      </w:tr>
      <w:tr w:rsidR="00A66E5E" w14:paraId="1AD50DFF" w14:textId="77777777">
        <w:trPr>
          <w:trHeight w:val="624"/>
        </w:trPr>
        <w:tc>
          <w:tcPr>
            <w:tcW w:w="3582" w:type="dxa"/>
            <w:vAlign w:val="center"/>
          </w:tcPr>
          <w:p w14:paraId="1D88E255" w14:textId="77777777" w:rsidR="00A66E5E" w:rsidRDefault="00577189">
            <w:pPr>
              <w:rPr>
                <w:sz w:val="24"/>
                <w:szCs w:val="24"/>
              </w:rPr>
            </w:pPr>
            <w:r>
              <w:rPr>
                <w:sz w:val="24"/>
                <w:szCs w:val="24"/>
              </w:rPr>
              <w:t>Agama</w:t>
            </w:r>
          </w:p>
        </w:tc>
        <w:tc>
          <w:tcPr>
            <w:tcW w:w="6048" w:type="dxa"/>
            <w:gridSpan w:val="2"/>
            <w:vAlign w:val="center"/>
          </w:tcPr>
          <w:p w14:paraId="275FA1F5" w14:textId="77777777" w:rsidR="00A66E5E" w:rsidRDefault="00577189">
            <w:pPr>
              <w:rPr>
                <w:sz w:val="24"/>
                <w:szCs w:val="24"/>
              </w:rPr>
            </w:pPr>
            <w:r>
              <w:rPr>
                <w:sz w:val="24"/>
                <w:szCs w:val="24"/>
              </w:rPr>
              <w:t>Islam</w:t>
            </w:r>
          </w:p>
        </w:tc>
      </w:tr>
      <w:tr w:rsidR="00A66E5E" w14:paraId="5EC7E14C" w14:textId="77777777">
        <w:trPr>
          <w:trHeight w:val="624"/>
        </w:trPr>
        <w:tc>
          <w:tcPr>
            <w:tcW w:w="3582" w:type="dxa"/>
            <w:vAlign w:val="center"/>
          </w:tcPr>
          <w:p w14:paraId="7A86A8E1" w14:textId="77777777" w:rsidR="00A66E5E" w:rsidRDefault="00577189">
            <w:pPr>
              <w:rPr>
                <w:sz w:val="24"/>
                <w:szCs w:val="24"/>
              </w:rPr>
            </w:pPr>
            <w:r>
              <w:rPr>
                <w:sz w:val="24"/>
                <w:szCs w:val="24"/>
              </w:rPr>
              <w:t>Alamat Asal</w:t>
            </w:r>
          </w:p>
        </w:tc>
        <w:tc>
          <w:tcPr>
            <w:tcW w:w="6048" w:type="dxa"/>
            <w:gridSpan w:val="2"/>
            <w:vAlign w:val="center"/>
          </w:tcPr>
          <w:p w14:paraId="1B09B740" w14:textId="77777777" w:rsidR="00A66E5E" w:rsidRDefault="00577189">
            <w:pPr>
              <w:rPr>
                <w:sz w:val="24"/>
                <w:szCs w:val="24"/>
              </w:rPr>
            </w:pPr>
            <w:r>
              <w:rPr>
                <w:sz w:val="24"/>
                <w:szCs w:val="24"/>
              </w:rPr>
              <w:t>Bima</w:t>
            </w:r>
          </w:p>
        </w:tc>
      </w:tr>
      <w:tr w:rsidR="00A66E5E" w14:paraId="308EB2DA" w14:textId="77777777">
        <w:trPr>
          <w:trHeight w:val="624"/>
        </w:trPr>
        <w:tc>
          <w:tcPr>
            <w:tcW w:w="3582" w:type="dxa"/>
            <w:vAlign w:val="center"/>
          </w:tcPr>
          <w:p w14:paraId="351B12A7" w14:textId="77777777" w:rsidR="00A66E5E" w:rsidRDefault="00577189">
            <w:pPr>
              <w:rPr>
                <w:sz w:val="24"/>
                <w:szCs w:val="24"/>
              </w:rPr>
            </w:pPr>
            <w:r>
              <w:rPr>
                <w:sz w:val="24"/>
                <w:szCs w:val="24"/>
              </w:rPr>
              <w:t>Alamat Sekarang</w:t>
            </w:r>
          </w:p>
        </w:tc>
        <w:tc>
          <w:tcPr>
            <w:tcW w:w="6048" w:type="dxa"/>
            <w:gridSpan w:val="2"/>
            <w:vAlign w:val="center"/>
          </w:tcPr>
          <w:p w14:paraId="6AA755AD" w14:textId="77777777" w:rsidR="00A66E5E" w:rsidRDefault="00577189">
            <w:pPr>
              <w:rPr>
                <w:sz w:val="24"/>
                <w:szCs w:val="24"/>
              </w:rPr>
            </w:pPr>
            <w:r>
              <w:rPr>
                <w:sz w:val="24"/>
                <w:szCs w:val="24"/>
              </w:rPr>
              <w:t>Mulawarman no.52</w:t>
            </w:r>
          </w:p>
        </w:tc>
      </w:tr>
      <w:tr w:rsidR="00A66E5E" w14:paraId="1D72B067" w14:textId="77777777">
        <w:trPr>
          <w:trHeight w:val="624"/>
        </w:trPr>
        <w:tc>
          <w:tcPr>
            <w:tcW w:w="3582" w:type="dxa"/>
            <w:vAlign w:val="center"/>
          </w:tcPr>
          <w:p w14:paraId="6D702956" w14:textId="77777777" w:rsidR="00A66E5E" w:rsidRDefault="00577189">
            <w:pPr>
              <w:rPr>
                <w:sz w:val="24"/>
                <w:szCs w:val="24"/>
              </w:rPr>
            </w:pPr>
            <w:r>
              <w:rPr>
                <w:sz w:val="24"/>
                <w:szCs w:val="24"/>
              </w:rPr>
              <w:t>E-Mail</w:t>
            </w:r>
          </w:p>
        </w:tc>
        <w:tc>
          <w:tcPr>
            <w:tcW w:w="6048" w:type="dxa"/>
            <w:gridSpan w:val="2"/>
            <w:vAlign w:val="center"/>
          </w:tcPr>
          <w:p w14:paraId="02EEC7C6" w14:textId="77777777" w:rsidR="00A66E5E" w:rsidRDefault="00577189">
            <w:pPr>
              <w:rPr>
                <w:sz w:val="24"/>
                <w:szCs w:val="24"/>
              </w:rPr>
            </w:pPr>
            <w:r>
              <w:rPr>
                <w:sz w:val="24"/>
                <w:szCs w:val="24"/>
              </w:rPr>
              <w:t>kalasaniah@gmail.com</w:t>
            </w:r>
          </w:p>
        </w:tc>
      </w:tr>
      <w:tr w:rsidR="00A66E5E" w14:paraId="5D8F5826" w14:textId="77777777">
        <w:trPr>
          <w:trHeight w:val="624"/>
        </w:trPr>
        <w:tc>
          <w:tcPr>
            <w:tcW w:w="3582" w:type="dxa"/>
            <w:vAlign w:val="center"/>
          </w:tcPr>
          <w:p w14:paraId="53E61F1C" w14:textId="77777777" w:rsidR="00A66E5E" w:rsidRDefault="00577189">
            <w:pPr>
              <w:rPr>
                <w:sz w:val="24"/>
                <w:szCs w:val="24"/>
              </w:rPr>
            </w:pPr>
            <w:r>
              <w:rPr>
                <w:sz w:val="24"/>
                <w:szCs w:val="24"/>
              </w:rPr>
              <w:t>Nomor Hp</w:t>
            </w:r>
          </w:p>
        </w:tc>
        <w:tc>
          <w:tcPr>
            <w:tcW w:w="6048" w:type="dxa"/>
            <w:gridSpan w:val="2"/>
            <w:vAlign w:val="center"/>
          </w:tcPr>
          <w:p w14:paraId="3E444EC9" w14:textId="77777777" w:rsidR="00A66E5E" w:rsidRDefault="00577189">
            <w:pPr>
              <w:rPr>
                <w:sz w:val="24"/>
                <w:szCs w:val="24"/>
              </w:rPr>
            </w:pPr>
            <w:r>
              <w:rPr>
                <w:sz w:val="24"/>
                <w:szCs w:val="24"/>
              </w:rPr>
              <w:t>085339043990</w:t>
            </w:r>
          </w:p>
        </w:tc>
      </w:tr>
      <w:tr w:rsidR="00A66E5E" w14:paraId="07E07F0B" w14:textId="77777777">
        <w:trPr>
          <w:trHeight w:val="624"/>
        </w:trPr>
        <w:tc>
          <w:tcPr>
            <w:tcW w:w="3582" w:type="dxa"/>
            <w:vAlign w:val="center"/>
          </w:tcPr>
          <w:p w14:paraId="5F358F8E" w14:textId="77777777" w:rsidR="00A66E5E" w:rsidRDefault="00577189">
            <w:pPr>
              <w:rPr>
                <w:sz w:val="24"/>
                <w:szCs w:val="24"/>
              </w:rPr>
            </w:pPr>
            <w:r>
              <w:rPr>
                <w:sz w:val="24"/>
                <w:szCs w:val="24"/>
              </w:rPr>
              <w:t>ID_Line</w:t>
            </w:r>
          </w:p>
        </w:tc>
        <w:tc>
          <w:tcPr>
            <w:tcW w:w="6048" w:type="dxa"/>
            <w:gridSpan w:val="2"/>
            <w:vAlign w:val="center"/>
          </w:tcPr>
          <w:p w14:paraId="24D12E0D" w14:textId="77777777" w:rsidR="00A66E5E" w:rsidRDefault="00577189">
            <w:pPr>
              <w:rPr>
                <w:sz w:val="24"/>
                <w:szCs w:val="24"/>
              </w:rPr>
            </w:pPr>
            <w:r>
              <w:rPr>
                <w:sz w:val="24"/>
                <w:szCs w:val="24"/>
              </w:rPr>
              <w:t xml:space="preserve">nurikhsaniah </w:t>
            </w:r>
          </w:p>
        </w:tc>
      </w:tr>
      <w:tr w:rsidR="00A66E5E" w14:paraId="253D8EE2" w14:textId="77777777">
        <w:trPr>
          <w:trHeight w:val="624"/>
        </w:trPr>
        <w:tc>
          <w:tcPr>
            <w:tcW w:w="3582" w:type="dxa"/>
            <w:vAlign w:val="center"/>
          </w:tcPr>
          <w:p w14:paraId="4A768610" w14:textId="77777777" w:rsidR="00A66E5E" w:rsidRDefault="00577189">
            <w:pPr>
              <w:rPr>
                <w:sz w:val="24"/>
                <w:szCs w:val="24"/>
              </w:rPr>
            </w:pPr>
            <w:r>
              <w:rPr>
                <w:sz w:val="24"/>
                <w:szCs w:val="24"/>
              </w:rPr>
              <w:t>Instagram</w:t>
            </w:r>
          </w:p>
        </w:tc>
        <w:tc>
          <w:tcPr>
            <w:tcW w:w="6048" w:type="dxa"/>
            <w:gridSpan w:val="2"/>
            <w:vAlign w:val="center"/>
          </w:tcPr>
          <w:p w14:paraId="4001EF13" w14:textId="77777777" w:rsidR="00A66E5E" w:rsidRDefault="00577189">
            <w:pPr>
              <w:rPr>
                <w:sz w:val="24"/>
                <w:szCs w:val="24"/>
              </w:rPr>
            </w:pPr>
            <w:r>
              <w:rPr>
                <w:sz w:val="24"/>
                <w:szCs w:val="24"/>
              </w:rPr>
              <w:t>Saniaahgr</w:t>
            </w:r>
          </w:p>
        </w:tc>
      </w:tr>
      <w:tr w:rsidR="00A66E5E" w14:paraId="56D5810C" w14:textId="77777777">
        <w:trPr>
          <w:trHeight w:val="624"/>
        </w:trPr>
        <w:tc>
          <w:tcPr>
            <w:tcW w:w="3582" w:type="dxa"/>
            <w:vAlign w:val="center"/>
          </w:tcPr>
          <w:p w14:paraId="459F4BEB" w14:textId="77777777" w:rsidR="00A66E5E" w:rsidRDefault="00577189">
            <w:pPr>
              <w:rPr>
                <w:sz w:val="24"/>
                <w:szCs w:val="24"/>
              </w:rPr>
            </w:pPr>
            <w:r>
              <w:rPr>
                <w:sz w:val="24"/>
                <w:szCs w:val="24"/>
              </w:rPr>
              <w:t>No.WA</w:t>
            </w:r>
          </w:p>
        </w:tc>
        <w:tc>
          <w:tcPr>
            <w:tcW w:w="6048" w:type="dxa"/>
            <w:gridSpan w:val="2"/>
            <w:vAlign w:val="center"/>
          </w:tcPr>
          <w:p w14:paraId="0B304BB8" w14:textId="77777777" w:rsidR="00A66E5E" w:rsidRDefault="00577189">
            <w:pPr>
              <w:rPr>
                <w:sz w:val="24"/>
                <w:szCs w:val="24"/>
              </w:rPr>
            </w:pPr>
            <w:r>
              <w:rPr>
                <w:sz w:val="24"/>
                <w:szCs w:val="24"/>
              </w:rPr>
              <w:t>085339043990</w:t>
            </w:r>
          </w:p>
        </w:tc>
      </w:tr>
      <w:tr w:rsidR="00A66E5E" w14:paraId="57190AA5" w14:textId="77777777">
        <w:trPr>
          <w:trHeight w:val="624"/>
        </w:trPr>
        <w:tc>
          <w:tcPr>
            <w:tcW w:w="3582" w:type="dxa"/>
            <w:vAlign w:val="center"/>
          </w:tcPr>
          <w:p w14:paraId="57C493D5" w14:textId="77777777" w:rsidR="00A66E5E" w:rsidRDefault="00577189">
            <w:pPr>
              <w:rPr>
                <w:sz w:val="24"/>
                <w:szCs w:val="24"/>
              </w:rPr>
            </w:pPr>
            <w:r>
              <w:rPr>
                <w:sz w:val="24"/>
                <w:szCs w:val="24"/>
              </w:rPr>
              <w:t>Motto</w:t>
            </w:r>
          </w:p>
        </w:tc>
        <w:tc>
          <w:tcPr>
            <w:tcW w:w="6048" w:type="dxa"/>
            <w:gridSpan w:val="2"/>
            <w:vAlign w:val="center"/>
          </w:tcPr>
          <w:p w14:paraId="2B68307E" w14:textId="77777777" w:rsidR="00A66E5E" w:rsidRDefault="00577189">
            <w:pPr>
              <w:rPr>
                <w:sz w:val="24"/>
                <w:szCs w:val="24"/>
              </w:rPr>
            </w:pPr>
            <w:r>
              <w:rPr>
                <w:sz w:val="24"/>
                <w:szCs w:val="24"/>
              </w:rPr>
              <w:t>where there is a will there is a way</w:t>
            </w:r>
          </w:p>
        </w:tc>
      </w:tr>
      <w:tr w:rsidR="00A66E5E" w14:paraId="5FE7B440" w14:textId="77777777">
        <w:trPr>
          <w:trHeight w:val="624"/>
        </w:trPr>
        <w:tc>
          <w:tcPr>
            <w:tcW w:w="9630" w:type="dxa"/>
            <w:gridSpan w:val="3"/>
            <w:shd w:val="clear" w:color="auto" w:fill="A2C4C9"/>
            <w:vAlign w:val="center"/>
          </w:tcPr>
          <w:p w14:paraId="76BA309B" w14:textId="77777777" w:rsidR="00A66E5E" w:rsidRDefault="00577189">
            <w:pPr>
              <w:jc w:val="center"/>
              <w:rPr>
                <w:b/>
                <w:sz w:val="28"/>
                <w:szCs w:val="28"/>
              </w:rPr>
            </w:pPr>
            <w:r>
              <w:rPr>
                <w:b/>
                <w:sz w:val="28"/>
                <w:szCs w:val="28"/>
              </w:rPr>
              <w:t>RIWAYAT PENDIDIKAN FORMAL</w:t>
            </w:r>
          </w:p>
        </w:tc>
      </w:tr>
      <w:tr w:rsidR="00A66E5E" w14:paraId="7BEA0C68" w14:textId="77777777">
        <w:trPr>
          <w:trHeight w:val="624"/>
        </w:trPr>
        <w:tc>
          <w:tcPr>
            <w:tcW w:w="3695" w:type="dxa"/>
            <w:gridSpan w:val="2"/>
            <w:vAlign w:val="center"/>
          </w:tcPr>
          <w:p w14:paraId="56FAE486" w14:textId="77777777" w:rsidR="00A66E5E" w:rsidRDefault="00577189">
            <w:pPr>
              <w:rPr>
                <w:sz w:val="24"/>
                <w:szCs w:val="24"/>
              </w:rPr>
            </w:pPr>
            <w:r>
              <w:rPr>
                <w:sz w:val="24"/>
                <w:szCs w:val="24"/>
              </w:rPr>
              <w:t>SD</w:t>
            </w:r>
          </w:p>
        </w:tc>
        <w:tc>
          <w:tcPr>
            <w:tcW w:w="5935" w:type="dxa"/>
            <w:vAlign w:val="center"/>
          </w:tcPr>
          <w:p w14:paraId="721DCA62" w14:textId="77777777" w:rsidR="00A66E5E" w:rsidRDefault="00577189">
            <w:pPr>
              <w:rPr>
                <w:sz w:val="24"/>
                <w:szCs w:val="24"/>
              </w:rPr>
            </w:pPr>
            <w:r>
              <w:rPr>
                <w:sz w:val="24"/>
                <w:szCs w:val="24"/>
              </w:rPr>
              <w:t>SDN INPRES KALA</w:t>
            </w:r>
          </w:p>
        </w:tc>
      </w:tr>
      <w:tr w:rsidR="00A66E5E" w14:paraId="75453FC8" w14:textId="77777777">
        <w:trPr>
          <w:trHeight w:val="624"/>
        </w:trPr>
        <w:tc>
          <w:tcPr>
            <w:tcW w:w="3695" w:type="dxa"/>
            <w:gridSpan w:val="2"/>
            <w:vAlign w:val="center"/>
          </w:tcPr>
          <w:p w14:paraId="5CEAE6E5" w14:textId="77777777" w:rsidR="00A66E5E" w:rsidRDefault="00577189">
            <w:pPr>
              <w:rPr>
                <w:sz w:val="24"/>
                <w:szCs w:val="24"/>
              </w:rPr>
            </w:pPr>
            <w:r>
              <w:rPr>
                <w:sz w:val="24"/>
                <w:szCs w:val="24"/>
              </w:rPr>
              <w:t>SMP</w:t>
            </w:r>
          </w:p>
        </w:tc>
        <w:tc>
          <w:tcPr>
            <w:tcW w:w="5935" w:type="dxa"/>
            <w:vAlign w:val="center"/>
          </w:tcPr>
          <w:p w14:paraId="3AA8B56F" w14:textId="77777777" w:rsidR="00A66E5E" w:rsidRDefault="00577189">
            <w:pPr>
              <w:rPr>
                <w:sz w:val="24"/>
                <w:szCs w:val="24"/>
              </w:rPr>
            </w:pPr>
            <w:r>
              <w:rPr>
                <w:sz w:val="24"/>
                <w:szCs w:val="24"/>
              </w:rPr>
              <w:t>MTSN 1 KOTA BIMA</w:t>
            </w:r>
          </w:p>
        </w:tc>
      </w:tr>
      <w:tr w:rsidR="00A66E5E" w14:paraId="0D601477" w14:textId="77777777">
        <w:trPr>
          <w:trHeight w:val="624"/>
        </w:trPr>
        <w:tc>
          <w:tcPr>
            <w:tcW w:w="3695" w:type="dxa"/>
            <w:gridSpan w:val="2"/>
            <w:vAlign w:val="center"/>
          </w:tcPr>
          <w:p w14:paraId="7CACE166" w14:textId="77777777" w:rsidR="00A66E5E" w:rsidRDefault="00577189">
            <w:pPr>
              <w:rPr>
                <w:sz w:val="24"/>
                <w:szCs w:val="24"/>
              </w:rPr>
            </w:pPr>
            <w:r>
              <w:rPr>
                <w:sz w:val="24"/>
                <w:szCs w:val="24"/>
              </w:rPr>
              <w:t>SMA</w:t>
            </w:r>
          </w:p>
        </w:tc>
        <w:tc>
          <w:tcPr>
            <w:tcW w:w="5935" w:type="dxa"/>
            <w:vAlign w:val="center"/>
          </w:tcPr>
          <w:p w14:paraId="0F500F1A" w14:textId="77777777" w:rsidR="00A66E5E" w:rsidRDefault="00577189">
            <w:pPr>
              <w:rPr>
                <w:sz w:val="24"/>
                <w:szCs w:val="24"/>
              </w:rPr>
            </w:pPr>
            <w:r>
              <w:rPr>
                <w:sz w:val="24"/>
                <w:szCs w:val="24"/>
              </w:rPr>
              <w:t>MAN 2 KOTA BIMA</w:t>
            </w:r>
          </w:p>
        </w:tc>
      </w:tr>
    </w:tbl>
    <w:p w14:paraId="39FDDFAA" w14:textId="77777777" w:rsidR="00A66E5E" w:rsidRDefault="00A66E5E">
      <w:pPr>
        <w:tabs>
          <w:tab w:val="left" w:pos="1714"/>
        </w:tabs>
        <w:ind w:right="-180"/>
        <w:rPr>
          <w:sz w:val="36"/>
          <w:szCs w:val="36"/>
        </w:rPr>
      </w:pPr>
    </w:p>
    <w:p w14:paraId="5B7A4CB4" w14:textId="77777777" w:rsidR="00A66E5E" w:rsidRDefault="00A66E5E">
      <w:pPr>
        <w:tabs>
          <w:tab w:val="left" w:pos="1714"/>
        </w:tabs>
        <w:ind w:right="-180"/>
        <w:rPr>
          <w:sz w:val="36"/>
          <w:szCs w:val="36"/>
        </w:rPr>
      </w:pPr>
    </w:p>
    <w:p w14:paraId="7DDD8E52" w14:textId="77777777" w:rsidR="00A66E5E" w:rsidRDefault="00A66E5E">
      <w:pPr>
        <w:tabs>
          <w:tab w:val="left" w:pos="1714"/>
        </w:tabs>
        <w:ind w:right="-180"/>
        <w:rPr>
          <w:sz w:val="36"/>
          <w:szCs w:val="36"/>
        </w:rPr>
      </w:pPr>
    </w:p>
    <w:tbl>
      <w:tblPr>
        <w:tblStyle w:val="a0"/>
        <w:tblW w:w="9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9"/>
        <w:gridCol w:w="2179"/>
        <w:gridCol w:w="810"/>
        <w:gridCol w:w="223"/>
        <w:gridCol w:w="1783"/>
        <w:gridCol w:w="94"/>
        <w:gridCol w:w="2813"/>
        <w:gridCol w:w="13"/>
      </w:tblGrid>
      <w:tr w:rsidR="00A66E5E" w14:paraId="14C063C6" w14:textId="77777777">
        <w:trPr>
          <w:gridAfter w:val="1"/>
          <w:wAfter w:w="13" w:type="dxa"/>
          <w:trHeight w:val="697"/>
        </w:trPr>
        <w:tc>
          <w:tcPr>
            <w:tcW w:w="9521" w:type="dxa"/>
            <w:gridSpan w:val="7"/>
            <w:shd w:val="clear" w:color="auto" w:fill="A2C4C9"/>
            <w:vAlign w:val="center"/>
          </w:tcPr>
          <w:p w14:paraId="37A9E670" w14:textId="77777777" w:rsidR="00A66E5E" w:rsidRDefault="00577189">
            <w:pPr>
              <w:jc w:val="center"/>
              <w:rPr>
                <w:b/>
                <w:sz w:val="28"/>
                <w:szCs w:val="28"/>
              </w:rPr>
            </w:pPr>
            <w:r>
              <w:rPr>
                <w:b/>
                <w:sz w:val="28"/>
                <w:szCs w:val="28"/>
              </w:rPr>
              <w:t>RIWAYAT PENDIDIKAN NON FORMAL</w:t>
            </w:r>
          </w:p>
          <w:p w14:paraId="0BFA19E7" w14:textId="77777777" w:rsidR="00A66E5E" w:rsidRDefault="00A66E5E">
            <w:pPr>
              <w:rPr>
                <w:b/>
                <w:sz w:val="28"/>
                <w:szCs w:val="28"/>
              </w:rPr>
            </w:pPr>
          </w:p>
        </w:tc>
      </w:tr>
      <w:tr w:rsidR="00A66E5E" w14:paraId="365AA6A8" w14:textId="77777777">
        <w:trPr>
          <w:gridAfter w:val="1"/>
          <w:wAfter w:w="13" w:type="dxa"/>
          <w:trHeight w:val="697"/>
        </w:trPr>
        <w:tc>
          <w:tcPr>
            <w:tcW w:w="4608" w:type="dxa"/>
            <w:gridSpan w:val="3"/>
            <w:vAlign w:val="center"/>
          </w:tcPr>
          <w:p w14:paraId="33C066E4" w14:textId="77777777" w:rsidR="00A66E5E" w:rsidRDefault="00577189">
            <w:pPr>
              <w:jc w:val="center"/>
              <w:rPr>
                <w:b/>
                <w:sz w:val="28"/>
                <w:szCs w:val="28"/>
              </w:rPr>
            </w:pPr>
            <w:r>
              <w:rPr>
                <w:b/>
                <w:sz w:val="28"/>
                <w:szCs w:val="28"/>
              </w:rPr>
              <w:t xml:space="preserve">Nama Kegiatan </w:t>
            </w:r>
          </w:p>
          <w:p w14:paraId="77380900" w14:textId="77777777" w:rsidR="00A66E5E" w:rsidRDefault="00577189">
            <w:pPr>
              <w:jc w:val="center"/>
              <w:rPr>
                <w:b/>
                <w:sz w:val="28"/>
                <w:szCs w:val="28"/>
              </w:rPr>
            </w:pPr>
            <w:r>
              <w:rPr>
                <w:b/>
                <w:sz w:val="28"/>
                <w:szCs w:val="28"/>
              </w:rPr>
              <w:t>(Kursus, Pelatihan, dll)</w:t>
            </w:r>
          </w:p>
        </w:tc>
        <w:tc>
          <w:tcPr>
            <w:tcW w:w="2100" w:type="dxa"/>
            <w:gridSpan w:val="3"/>
            <w:vAlign w:val="center"/>
          </w:tcPr>
          <w:p w14:paraId="3BBE2C7A" w14:textId="77777777" w:rsidR="00A66E5E" w:rsidRDefault="00577189">
            <w:pPr>
              <w:jc w:val="center"/>
              <w:rPr>
                <w:b/>
                <w:sz w:val="28"/>
                <w:szCs w:val="28"/>
              </w:rPr>
            </w:pPr>
            <w:r>
              <w:rPr>
                <w:b/>
                <w:sz w:val="28"/>
                <w:szCs w:val="28"/>
              </w:rPr>
              <w:t>Tahun</w:t>
            </w:r>
          </w:p>
        </w:tc>
        <w:tc>
          <w:tcPr>
            <w:tcW w:w="2813" w:type="dxa"/>
            <w:vAlign w:val="center"/>
          </w:tcPr>
          <w:p w14:paraId="09BD1852" w14:textId="77777777" w:rsidR="00A66E5E" w:rsidRDefault="00577189">
            <w:pPr>
              <w:jc w:val="center"/>
              <w:rPr>
                <w:b/>
                <w:sz w:val="28"/>
                <w:szCs w:val="28"/>
              </w:rPr>
            </w:pPr>
            <w:r>
              <w:rPr>
                <w:b/>
                <w:sz w:val="28"/>
                <w:szCs w:val="28"/>
              </w:rPr>
              <w:t>Tingkat</w:t>
            </w:r>
          </w:p>
        </w:tc>
      </w:tr>
      <w:tr w:rsidR="00A66E5E" w14:paraId="1D4C9A43" w14:textId="77777777">
        <w:trPr>
          <w:gridAfter w:val="1"/>
          <w:wAfter w:w="13" w:type="dxa"/>
          <w:trHeight w:val="697"/>
        </w:trPr>
        <w:tc>
          <w:tcPr>
            <w:tcW w:w="4608" w:type="dxa"/>
            <w:gridSpan w:val="3"/>
            <w:vAlign w:val="center"/>
          </w:tcPr>
          <w:p w14:paraId="4EB83C98" w14:textId="77777777" w:rsidR="00A66E5E" w:rsidRDefault="00577189">
            <w:pPr>
              <w:jc w:val="center"/>
              <w:rPr>
                <w:sz w:val="24"/>
                <w:szCs w:val="24"/>
              </w:rPr>
            </w:pPr>
            <w:r>
              <w:rPr>
                <w:sz w:val="24"/>
                <w:szCs w:val="24"/>
              </w:rPr>
              <w:t>MPLA (Masa Pengenalan Lingkungan Asrama)</w:t>
            </w:r>
          </w:p>
        </w:tc>
        <w:tc>
          <w:tcPr>
            <w:tcW w:w="2100" w:type="dxa"/>
            <w:gridSpan w:val="3"/>
            <w:vAlign w:val="center"/>
          </w:tcPr>
          <w:p w14:paraId="0CF96A97" w14:textId="77777777" w:rsidR="00A66E5E" w:rsidRDefault="00577189">
            <w:pPr>
              <w:jc w:val="center"/>
              <w:rPr>
                <w:sz w:val="24"/>
                <w:szCs w:val="24"/>
              </w:rPr>
            </w:pPr>
            <w:r>
              <w:rPr>
                <w:sz w:val="24"/>
                <w:szCs w:val="24"/>
              </w:rPr>
              <w:t>2021</w:t>
            </w:r>
          </w:p>
        </w:tc>
        <w:tc>
          <w:tcPr>
            <w:tcW w:w="2813" w:type="dxa"/>
            <w:vAlign w:val="center"/>
          </w:tcPr>
          <w:p w14:paraId="577ACE63" w14:textId="77777777" w:rsidR="00A66E5E" w:rsidRDefault="00577189">
            <w:pPr>
              <w:jc w:val="center"/>
              <w:rPr>
                <w:sz w:val="24"/>
                <w:szCs w:val="24"/>
              </w:rPr>
            </w:pPr>
            <w:r>
              <w:rPr>
                <w:sz w:val="24"/>
                <w:szCs w:val="24"/>
              </w:rPr>
              <w:t>Kota Bima</w:t>
            </w:r>
          </w:p>
        </w:tc>
      </w:tr>
      <w:tr w:rsidR="00A66E5E" w14:paraId="2488762D" w14:textId="77777777">
        <w:trPr>
          <w:gridAfter w:val="1"/>
          <w:wAfter w:w="13" w:type="dxa"/>
          <w:trHeight w:val="859"/>
        </w:trPr>
        <w:tc>
          <w:tcPr>
            <w:tcW w:w="4608" w:type="dxa"/>
            <w:gridSpan w:val="3"/>
            <w:vAlign w:val="center"/>
          </w:tcPr>
          <w:p w14:paraId="1EC6BE34" w14:textId="77777777" w:rsidR="00A66E5E" w:rsidRDefault="00577189">
            <w:pPr>
              <w:jc w:val="center"/>
              <w:rPr>
                <w:sz w:val="24"/>
                <w:szCs w:val="24"/>
              </w:rPr>
            </w:pPr>
            <w:r>
              <w:rPr>
                <w:sz w:val="24"/>
                <w:szCs w:val="24"/>
              </w:rPr>
              <w:t>Latihan Dasar Kepemimpinan</w:t>
            </w:r>
          </w:p>
          <w:p w14:paraId="497B9DC4" w14:textId="77777777" w:rsidR="00A66E5E" w:rsidRDefault="00577189">
            <w:pPr>
              <w:jc w:val="center"/>
              <w:rPr>
                <w:sz w:val="24"/>
                <w:szCs w:val="24"/>
              </w:rPr>
            </w:pPr>
            <w:r>
              <w:rPr>
                <w:sz w:val="24"/>
                <w:szCs w:val="24"/>
              </w:rPr>
              <w:t xml:space="preserve"> OSIS Man 2 Kota Bima </w:t>
            </w:r>
          </w:p>
        </w:tc>
        <w:tc>
          <w:tcPr>
            <w:tcW w:w="2100" w:type="dxa"/>
            <w:gridSpan w:val="3"/>
            <w:vAlign w:val="center"/>
          </w:tcPr>
          <w:p w14:paraId="26604FFB" w14:textId="77777777" w:rsidR="00A66E5E" w:rsidRDefault="00577189">
            <w:pPr>
              <w:jc w:val="center"/>
              <w:rPr>
                <w:sz w:val="24"/>
                <w:szCs w:val="24"/>
              </w:rPr>
            </w:pPr>
            <w:r>
              <w:rPr>
                <w:sz w:val="24"/>
                <w:szCs w:val="24"/>
              </w:rPr>
              <w:t>2021</w:t>
            </w:r>
          </w:p>
        </w:tc>
        <w:tc>
          <w:tcPr>
            <w:tcW w:w="2813" w:type="dxa"/>
            <w:vAlign w:val="center"/>
          </w:tcPr>
          <w:p w14:paraId="57E9199D" w14:textId="77777777" w:rsidR="00A66E5E" w:rsidRDefault="00577189">
            <w:pPr>
              <w:jc w:val="center"/>
              <w:rPr>
                <w:sz w:val="24"/>
                <w:szCs w:val="24"/>
              </w:rPr>
            </w:pPr>
            <w:r>
              <w:rPr>
                <w:sz w:val="24"/>
                <w:szCs w:val="24"/>
              </w:rPr>
              <w:t>Kota Bima</w:t>
            </w:r>
          </w:p>
        </w:tc>
      </w:tr>
      <w:tr w:rsidR="00A66E5E" w14:paraId="21AD080D" w14:textId="77777777">
        <w:trPr>
          <w:gridAfter w:val="1"/>
          <w:wAfter w:w="13" w:type="dxa"/>
          <w:trHeight w:val="697"/>
        </w:trPr>
        <w:tc>
          <w:tcPr>
            <w:tcW w:w="4608" w:type="dxa"/>
            <w:gridSpan w:val="3"/>
            <w:vAlign w:val="center"/>
          </w:tcPr>
          <w:p w14:paraId="222A6388" w14:textId="77777777" w:rsidR="00A66E5E" w:rsidRDefault="00577189">
            <w:pPr>
              <w:jc w:val="center"/>
              <w:rPr>
                <w:sz w:val="24"/>
                <w:szCs w:val="24"/>
              </w:rPr>
            </w:pPr>
            <w:r>
              <w:rPr>
                <w:sz w:val="24"/>
                <w:szCs w:val="24"/>
              </w:rPr>
              <w:t xml:space="preserve">English camp </w:t>
            </w:r>
          </w:p>
        </w:tc>
        <w:tc>
          <w:tcPr>
            <w:tcW w:w="2100" w:type="dxa"/>
            <w:gridSpan w:val="3"/>
            <w:vAlign w:val="center"/>
          </w:tcPr>
          <w:p w14:paraId="4F392150" w14:textId="77777777" w:rsidR="00A66E5E" w:rsidRDefault="00577189">
            <w:pPr>
              <w:jc w:val="center"/>
              <w:rPr>
                <w:sz w:val="24"/>
                <w:szCs w:val="24"/>
              </w:rPr>
            </w:pPr>
            <w:r>
              <w:rPr>
                <w:sz w:val="24"/>
                <w:szCs w:val="24"/>
              </w:rPr>
              <w:t>2023</w:t>
            </w:r>
          </w:p>
        </w:tc>
        <w:tc>
          <w:tcPr>
            <w:tcW w:w="2813" w:type="dxa"/>
            <w:vAlign w:val="center"/>
          </w:tcPr>
          <w:p w14:paraId="5DBFC9C9" w14:textId="77777777" w:rsidR="00A66E5E" w:rsidRDefault="00577189">
            <w:pPr>
              <w:jc w:val="center"/>
              <w:rPr>
                <w:sz w:val="24"/>
                <w:szCs w:val="24"/>
              </w:rPr>
            </w:pPr>
            <w:r>
              <w:rPr>
                <w:sz w:val="24"/>
                <w:szCs w:val="24"/>
              </w:rPr>
              <w:t xml:space="preserve">Kota Bima </w:t>
            </w:r>
          </w:p>
        </w:tc>
      </w:tr>
      <w:tr w:rsidR="00A66E5E" w14:paraId="469F8BBD" w14:textId="77777777">
        <w:trPr>
          <w:gridAfter w:val="1"/>
          <w:wAfter w:w="13" w:type="dxa"/>
          <w:trHeight w:val="697"/>
        </w:trPr>
        <w:tc>
          <w:tcPr>
            <w:tcW w:w="9521" w:type="dxa"/>
            <w:gridSpan w:val="7"/>
            <w:shd w:val="clear" w:color="auto" w:fill="A2C4C9"/>
            <w:vAlign w:val="center"/>
          </w:tcPr>
          <w:p w14:paraId="061AA102" w14:textId="77777777" w:rsidR="00A66E5E" w:rsidRDefault="00577189">
            <w:pPr>
              <w:jc w:val="center"/>
              <w:rPr>
                <w:sz w:val="24"/>
                <w:szCs w:val="24"/>
              </w:rPr>
            </w:pPr>
            <w:r>
              <w:rPr>
                <w:b/>
                <w:sz w:val="28"/>
                <w:szCs w:val="28"/>
              </w:rPr>
              <w:t>RIWAYAT ORGANISASI</w:t>
            </w:r>
          </w:p>
        </w:tc>
      </w:tr>
      <w:tr w:rsidR="00A66E5E" w14:paraId="1A4F879C" w14:textId="77777777">
        <w:trPr>
          <w:gridAfter w:val="1"/>
          <w:wAfter w:w="13" w:type="dxa"/>
          <w:trHeight w:val="697"/>
        </w:trPr>
        <w:tc>
          <w:tcPr>
            <w:tcW w:w="3798" w:type="dxa"/>
            <w:gridSpan w:val="2"/>
            <w:vAlign w:val="center"/>
          </w:tcPr>
          <w:p w14:paraId="71C0AC78" w14:textId="77777777" w:rsidR="00A66E5E" w:rsidRDefault="00577189">
            <w:pPr>
              <w:jc w:val="center"/>
              <w:rPr>
                <w:b/>
                <w:sz w:val="28"/>
                <w:szCs w:val="28"/>
              </w:rPr>
            </w:pPr>
            <w:r>
              <w:rPr>
                <w:b/>
                <w:sz w:val="28"/>
                <w:szCs w:val="28"/>
              </w:rPr>
              <w:t>Periode</w:t>
            </w:r>
          </w:p>
        </w:tc>
        <w:tc>
          <w:tcPr>
            <w:tcW w:w="2910" w:type="dxa"/>
            <w:gridSpan w:val="4"/>
            <w:vAlign w:val="center"/>
          </w:tcPr>
          <w:p w14:paraId="07A57D7F" w14:textId="77777777" w:rsidR="00A66E5E" w:rsidRDefault="00577189">
            <w:pPr>
              <w:jc w:val="center"/>
              <w:rPr>
                <w:b/>
                <w:sz w:val="28"/>
                <w:szCs w:val="28"/>
              </w:rPr>
            </w:pPr>
            <w:r>
              <w:rPr>
                <w:b/>
                <w:sz w:val="28"/>
                <w:szCs w:val="28"/>
              </w:rPr>
              <w:t>Nama Organisasi</w:t>
            </w:r>
          </w:p>
        </w:tc>
        <w:tc>
          <w:tcPr>
            <w:tcW w:w="2813" w:type="dxa"/>
            <w:vAlign w:val="center"/>
          </w:tcPr>
          <w:p w14:paraId="72CC1506" w14:textId="77777777" w:rsidR="00A66E5E" w:rsidRDefault="00577189">
            <w:pPr>
              <w:jc w:val="center"/>
              <w:rPr>
                <w:b/>
                <w:sz w:val="28"/>
                <w:szCs w:val="28"/>
              </w:rPr>
            </w:pPr>
            <w:r>
              <w:rPr>
                <w:b/>
                <w:sz w:val="28"/>
                <w:szCs w:val="28"/>
              </w:rPr>
              <w:t>Jabatan</w:t>
            </w:r>
          </w:p>
        </w:tc>
      </w:tr>
      <w:tr w:rsidR="00A66E5E" w14:paraId="027B2A0A" w14:textId="77777777">
        <w:trPr>
          <w:gridAfter w:val="1"/>
          <w:wAfter w:w="13" w:type="dxa"/>
          <w:trHeight w:val="697"/>
        </w:trPr>
        <w:tc>
          <w:tcPr>
            <w:tcW w:w="3798" w:type="dxa"/>
            <w:gridSpan w:val="2"/>
            <w:vAlign w:val="center"/>
          </w:tcPr>
          <w:p w14:paraId="78122C08" w14:textId="77777777" w:rsidR="00A66E5E" w:rsidRDefault="00577189">
            <w:pPr>
              <w:jc w:val="center"/>
              <w:rPr>
                <w:sz w:val="24"/>
                <w:szCs w:val="24"/>
              </w:rPr>
            </w:pPr>
            <w:r>
              <w:rPr>
                <w:sz w:val="24"/>
                <w:szCs w:val="24"/>
              </w:rPr>
              <w:t>2021-2022</w:t>
            </w:r>
          </w:p>
        </w:tc>
        <w:tc>
          <w:tcPr>
            <w:tcW w:w="2910" w:type="dxa"/>
            <w:gridSpan w:val="4"/>
            <w:vAlign w:val="center"/>
          </w:tcPr>
          <w:p w14:paraId="6C30303B" w14:textId="77777777" w:rsidR="00A66E5E" w:rsidRDefault="00577189">
            <w:pPr>
              <w:jc w:val="center"/>
              <w:rPr>
                <w:sz w:val="24"/>
                <w:szCs w:val="24"/>
              </w:rPr>
            </w:pPr>
            <w:r>
              <w:rPr>
                <w:sz w:val="24"/>
                <w:szCs w:val="24"/>
              </w:rPr>
              <w:t>OSBS</w:t>
            </w:r>
          </w:p>
        </w:tc>
        <w:tc>
          <w:tcPr>
            <w:tcW w:w="2813" w:type="dxa"/>
            <w:vAlign w:val="center"/>
          </w:tcPr>
          <w:p w14:paraId="0FB7350F" w14:textId="77777777" w:rsidR="00A66E5E" w:rsidRDefault="00577189">
            <w:pPr>
              <w:jc w:val="center"/>
              <w:rPr>
                <w:sz w:val="24"/>
                <w:szCs w:val="24"/>
              </w:rPr>
            </w:pPr>
            <w:r>
              <w:rPr>
                <w:sz w:val="24"/>
                <w:szCs w:val="24"/>
              </w:rPr>
              <w:t xml:space="preserve">Bendahara </w:t>
            </w:r>
          </w:p>
        </w:tc>
      </w:tr>
      <w:tr w:rsidR="00A66E5E" w14:paraId="7D7179C6" w14:textId="77777777">
        <w:trPr>
          <w:gridAfter w:val="1"/>
          <w:wAfter w:w="13" w:type="dxa"/>
          <w:trHeight w:val="697"/>
        </w:trPr>
        <w:tc>
          <w:tcPr>
            <w:tcW w:w="3798" w:type="dxa"/>
            <w:gridSpan w:val="2"/>
            <w:vAlign w:val="center"/>
          </w:tcPr>
          <w:p w14:paraId="4A086DD7" w14:textId="77777777" w:rsidR="00A66E5E" w:rsidRDefault="00577189">
            <w:pPr>
              <w:jc w:val="center"/>
              <w:rPr>
                <w:sz w:val="24"/>
                <w:szCs w:val="24"/>
              </w:rPr>
            </w:pPr>
            <w:r>
              <w:rPr>
                <w:sz w:val="24"/>
                <w:szCs w:val="24"/>
              </w:rPr>
              <w:t>2022-2023</w:t>
            </w:r>
          </w:p>
        </w:tc>
        <w:tc>
          <w:tcPr>
            <w:tcW w:w="2910" w:type="dxa"/>
            <w:gridSpan w:val="4"/>
            <w:vAlign w:val="center"/>
          </w:tcPr>
          <w:p w14:paraId="406AB164" w14:textId="77777777" w:rsidR="00A66E5E" w:rsidRDefault="00577189">
            <w:pPr>
              <w:jc w:val="center"/>
              <w:rPr>
                <w:sz w:val="24"/>
                <w:szCs w:val="24"/>
              </w:rPr>
            </w:pPr>
            <w:r>
              <w:rPr>
                <w:sz w:val="24"/>
                <w:szCs w:val="24"/>
              </w:rPr>
              <w:t>OSBS</w:t>
            </w:r>
          </w:p>
        </w:tc>
        <w:tc>
          <w:tcPr>
            <w:tcW w:w="2813" w:type="dxa"/>
            <w:vAlign w:val="center"/>
          </w:tcPr>
          <w:p w14:paraId="58242377" w14:textId="77777777" w:rsidR="00A66E5E" w:rsidRDefault="00577189">
            <w:pPr>
              <w:jc w:val="center"/>
              <w:rPr>
                <w:sz w:val="24"/>
                <w:szCs w:val="24"/>
              </w:rPr>
            </w:pPr>
            <w:r>
              <w:rPr>
                <w:sz w:val="24"/>
                <w:szCs w:val="24"/>
              </w:rPr>
              <w:t>Ketua</w:t>
            </w:r>
          </w:p>
        </w:tc>
      </w:tr>
      <w:tr w:rsidR="00A66E5E" w14:paraId="62BD8D54" w14:textId="77777777">
        <w:trPr>
          <w:gridAfter w:val="1"/>
          <w:wAfter w:w="13" w:type="dxa"/>
          <w:trHeight w:val="697"/>
        </w:trPr>
        <w:tc>
          <w:tcPr>
            <w:tcW w:w="3798" w:type="dxa"/>
            <w:gridSpan w:val="2"/>
            <w:vAlign w:val="center"/>
          </w:tcPr>
          <w:p w14:paraId="05599034" w14:textId="77777777" w:rsidR="00A66E5E" w:rsidRDefault="00577189">
            <w:pPr>
              <w:jc w:val="center"/>
              <w:rPr>
                <w:sz w:val="24"/>
                <w:szCs w:val="24"/>
              </w:rPr>
            </w:pPr>
            <w:r>
              <w:rPr>
                <w:sz w:val="24"/>
                <w:szCs w:val="24"/>
              </w:rPr>
              <w:t>2023-2024</w:t>
            </w:r>
          </w:p>
        </w:tc>
        <w:tc>
          <w:tcPr>
            <w:tcW w:w="2910" w:type="dxa"/>
            <w:gridSpan w:val="4"/>
            <w:vAlign w:val="center"/>
          </w:tcPr>
          <w:p w14:paraId="57FDC453" w14:textId="77777777" w:rsidR="00A66E5E" w:rsidRDefault="00577189">
            <w:pPr>
              <w:jc w:val="center"/>
              <w:rPr>
                <w:sz w:val="24"/>
                <w:szCs w:val="24"/>
              </w:rPr>
            </w:pPr>
            <w:r>
              <w:rPr>
                <w:sz w:val="24"/>
                <w:szCs w:val="24"/>
              </w:rPr>
              <w:t>OSBS</w:t>
            </w:r>
          </w:p>
        </w:tc>
        <w:tc>
          <w:tcPr>
            <w:tcW w:w="2813" w:type="dxa"/>
            <w:vAlign w:val="center"/>
          </w:tcPr>
          <w:p w14:paraId="3D618F27" w14:textId="77777777" w:rsidR="00A66E5E" w:rsidRDefault="00577189">
            <w:pPr>
              <w:jc w:val="center"/>
              <w:rPr>
                <w:sz w:val="24"/>
                <w:szCs w:val="24"/>
              </w:rPr>
            </w:pPr>
            <w:r>
              <w:rPr>
                <w:sz w:val="24"/>
                <w:szCs w:val="24"/>
              </w:rPr>
              <w:t xml:space="preserve">Ketua </w:t>
            </w:r>
          </w:p>
        </w:tc>
      </w:tr>
      <w:tr w:rsidR="00A66E5E" w14:paraId="6720DFFE" w14:textId="77777777">
        <w:trPr>
          <w:gridAfter w:val="1"/>
          <w:wAfter w:w="13" w:type="dxa"/>
          <w:trHeight w:val="697"/>
        </w:trPr>
        <w:tc>
          <w:tcPr>
            <w:tcW w:w="9521" w:type="dxa"/>
            <w:gridSpan w:val="7"/>
            <w:shd w:val="clear" w:color="auto" w:fill="A2C4C9"/>
            <w:vAlign w:val="center"/>
          </w:tcPr>
          <w:p w14:paraId="1CE3B845" w14:textId="77777777" w:rsidR="00A66E5E" w:rsidRDefault="00577189">
            <w:pPr>
              <w:jc w:val="center"/>
              <w:rPr>
                <w:sz w:val="24"/>
                <w:szCs w:val="24"/>
              </w:rPr>
            </w:pPr>
            <w:r>
              <w:rPr>
                <w:b/>
                <w:sz w:val="28"/>
                <w:szCs w:val="28"/>
              </w:rPr>
              <w:t>PENGALAMAN KEPANITIAAN</w:t>
            </w:r>
          </w:p>
        </w:tc>
      </w:tr>
      <w:tr w:rsidR="00A66E5E" w14:paraId="13574AC3" w14:textId="77777777">
        <w:trPr>
          <w:trHeight w:val="697"/>
        </w:trPr>
        <w:tc>
          <w:tcPr>
            <w:tcW w:w="1619" w:type="dxa"/>
            <w:vAlign w:val="center"/>
          </w:tcPr>
          <w:p w14:paraId="733E0490" w14:textId="77777777" w:rsidR="00A66E5E" w:rsidRDefault="00577189">
            <w:pPr>
              <w:jc w:val="center"/>
              <w:rPr>
                <w:b/>
                <w:sz w:val="28"/>
                <w:szCs w:val="28"/>
              </w:rPr>
            </w:pPr>
            <w:r>
              <w:rPr>
                <w:b/>
                <w:sz w:val="28"/>
                <w:szCs w:val="28"/>
              </w:rPr>
              <w:t>Tahun</w:t>
            </w:r>
          </w:p>
        </w:tc>
        <w:tc>
          <w:tcPr>
            <w:tcW w:w="3212" w:type="dxa"/>
            <w:gridSpan w:val="3"/>
            <w:vAlign w:val="center"/>
          </w:tcPr>
          <w:p w14:paraId="2D41FABB" w14:textId="77777777" w:rsidR="00A66E5E" w:rsidRDefault="00577189">
            <w:pPr>
              <w:jc w:val="center"/>
              <w:rPr>
                <w:b/>
                <w:sz w:val="28"/>
                <w:szCs w:val="28"/>
              </w:rPr>
            </w:pPr>
            <w:r>
              <w:rPr>
                <w:b/>
                <w:sz w:val="28"/>
                <w:szCs w:val="28"/>
              </w:rPr>
              <w:t>Nama Kegiatan</w:t>
            </w:r>
          </w:p>
        </w:tc>
        <w:tc>
          <w:tcPr>
            <w:tcW w:w="1783" w:type="dxa"/>
            <w:vAlign w:val="center"/>
          </w:tcPr>
          <w:p w14:paraId="573C997F" w14:textId="77777777" w:rsidR="00A66E5E" w:rsidRDefault="00577189">
            <w:pPr>
              <w:jc w:val="center"/>
              <w:rPr>
                <w:b/>
                <w:sz w:val="28"/>
                <w:szCs w:val="28"/>
              </w:rPr>
            </w:pPr>
            <w:r>
              <w:rPr>
                <w:b/>
                <w:sz w:val="28"/>
                <w:szCs w:val="28"/>
              </w:rPr>
              <w:t>Tingkat</w:t>
            </w:r>
          </w:p>
        </w:tc>
        <w:tc>
          <w:tcPr>
            <w:tcW w:w="2920" w:type="dxa"/>
            <w:gridSpan w:val="3"/>
            <w:vAlign w:val="center"/>
          </w:tcPr>
          <w:p w14:paraId="4AD97481" w14:textId="77777777" w:rsidR="00A66E5E" w:rsidRDefault="00577189">
            <w:pPr>
              <w:jc w:val="center"/>
              <w:rPr>
                <w:b/>
                <w:sz w:val="28"/>
                <w:szCs w:val="28"/>
              </w:rPr>
            </w:pPr>
            <w:r>
              <w:rPr>
                <w:b/>
                <w:sz w:val="28"/>
                <w:szCs w:val="28"/>
              </w:rPr>
              <w:t>Jabatan</w:t>
            </w:r>
          </w:p>
        </w:tc>
      </w:tr>
      <w:tr w:rsidR="00A66E5E" w14:paraId="7C21E852" w14:textId="77777777">
        <w:trPr>
          <w:trHeight w:val="697"/>
        </w:trPr>
        <w:tc>
          <w:tcPr>
            <w:tcW w:w="1619" w:type="dxa"/>
            <w:vAlign w:val="center"/>
          </w:tcPr>
          <w:p w14:paraId="16DBE2C6" w14:textId="77777777" w:rsidR="00A66E5E" w:rsidRDefault="00577189">
            <w:pPr>
              <w:jc w:val="center"/>
              <w:rPr>
                <w:sz w:val="24"/>
                <w:szCs w:val="24"/>
              </w:rPr>
            </w:pPr>
            <w:r>
              <w:rPr>
                <w:sz w:val="24"/>
                <w:szCs w:val="24"/>
              </w:rPr>
              <w:t>2021-2022</w:t>
            </w:r>
          </w:p>
        </w:tc>
        <w:tc>
          <w:tcPr>
            <w:tcW w:w="3212" w:type="dxa"/>
            <w:gridSpan w:val="3"/>
            <w:vAlign w:val="center"/>
          </w:tcPr>
          <w:p w14:paraId="0C9787CC" w14:textId="77777777" w:rsidR="00A66E5E" w:rsidRDefault="00577189">
            <w:pPr>
              <w:jc w:val="center"/>
              <w:rPr>
                <w:sz w:val="24"/>
                <w:szCs w:val="24"/>
              </w:rPr>
            </w:pPr>
            <w:r>
              <w:rPr>
                <w:sz w:val="24"/>
                <w:szCs w:val="24"/>
              </w:rPr>
              <w:t xml:space="preserve">Lomba Milad Boarding </w:t>
            </w:r>
          </w:p>
          <w:p w14:paraId="2C4143A0" w14:textId="77777777" w:rsidR="00A66E5E" w:rsidRDefault="00577189">
            <w:pPr>
              <w:jc w:val="center"/>
              <w:rPr>
                <w:sz w:val="24"/>
                <w:szCs w:val="24"/>
              </w:rPr>
            </w:pPr>
            <w:r>
              <w:rPr>
                <w:sz w:val="24"/>
                <w:szCs w:val="24"/>
              </w:rPr>
              <w:t>school Man 2 Kota Bima</w:t>
            </w:r>
          </w:p>
        </w:tc>
        <w:tc>
          <w:tcPr>
            <w:tcW w:w="1783" w:type="dxa"/>
            <w:vAlign w:val="center"/>
          </w:tcPr>
          <w:p w14:paraId="5ECC1289" w14:textId="77777777" w:rsidR="00A66E5E" w:rsidRDefault="00577189">
            <w:pPr>
              <w:jc w:val="center"/>
              <w:rPr>
                <w:sz w:val="24"/>
                <w:szCs w:val="24"/>
              </w:rPr>
            </w:pPr>
            <w:r>
              <w:rPr>
                <w:sz w:val="24"/>
                <w:szCs w:val="24"/>
              </w:rPr>
              <w:t xml:space="preserve">Se-pulau </w:t>
            </w:r>
          </w:p>
          <w:p w14:paraId="55F00190" w14:textId="77777777" w:rsidR="00A66E5E" w:rsidRDefault="00577189">
            <w:pPr>
              <w:jc w:val="center"/>
              <w:rPr>
                <w:sz w:val="24"/>
                <w:szCs w:val="24"/>
              </w:rPr>
            </w:pPr>
            <w:r>
              <w:rPr>
                <w:sz w:val="24"/>
                <w:szCs w:val="24"/>
              </w:rPr>
              <w:t>Sumbawa</w:t>
            </w:r>
          </w:p>
        </w:tc>
        <w:tc>
          <w:tcPr>
            <w:tcW w:w="2920" w:type="dxa"/>
            <w:gridSpan w:val="3"/>
            <w:vAlign w:val="center"/>
          </w:tcPr>
          <w:p w14:paraId="7378CB73" w14:textId="77777777" w:rsidR="00A66E5E" w:rsidRDefault="00577189">
            <w:pPr>
              <w:jc w:val="center"/>
              <w:rPr>
                <w:sz w:val="24"/>
                <w:szCs w:val="24"/>
              </w:rPr>
            </w:pPr>
            <w:r>
              <w:rPr>
                <w:sz w:val="24"/>
                <w:szCs w:val="24"/>
              </w:rPr>
              <w:t>MC</w:t>
            </w:r>
          </w:p>
        </w:tc>
      </w:tr>
      <w:tr w:rsidR="00A66E5E" w14:paraId="2FB5F17B" w14:textId="77777777">
        <w:trPr>
          <w:trHeight w:val="697"/>
        </w:trPr>
        <w:tc>
          <w:tcPr>
            <w:tcW w:w="1619" w:type="dxa"/>
            <w:vAlign w:val="center"/>
          </w:tcPr>
          <w:p w14:paraId="3BDA8135" w14:textId="77777777" w:rsidR="00A66E5E" w:rsidRDefault="00577189">
            <w:pPr>
              <w:jc w:val="center"/>
              <w:rPr>
                <w:sz w:val="24"/>
                <w:szCs w:val="24"/>
              </w:rPr>
            </w:pPr>
            <w:r>
              <w:rPr>
                <w:sz w:val="24"/>
                <w:szCs w:val="24"/>
              </w:rPr>
              <w:t>2022-2023</w:t>
            </w:r>
          </w:p>
        </w:tc>
        <w:tc>
          <w:tcPr>
            <w:tcW w:w="3212" w:type="dxa"/>
            <w:gridSpan w:val="3"/>
            <w:vAlign w:val="center"/>
          </w:tcPr>
          <w:p w14:paraId="489BABFD" w14:textId="77777777" w:rsidR="00A66E5E" w:rsidRDefault="00577189">
            <w:pPr>
              <w:jc w:val="center"/>
              <w:rPr>
                <w:sz w:val="24"/>
                <w:szCs w:val="24"/>
              </w:rPr>
            </w:pPr>
            <w:r>
              <w:rPr>
                <w:sz w:val="24"/>
                <w:szCs w:val="24"/>
              </w:rPr>
              <w:t>Class meeting Boarding school Man 2 Kota Bima</w:t>
            </w:r>
          </w:p>
        </w:tc>
        <w:tc>
          <w:tcPr>
            <w:tcW w:w="1783" w:type="dxa"/>
            <w:vAlign w:val="center"/>
          </w:tcPr>
          <w:p w14:paraId="1721EBAB" w14:textId="77777777" w:rsidR="00A66E5E" w:rsidRDefault="00577189">
            <w:pPr>
              <w:jc w:val="center"/>
              <w:rPr>
                <w:sz w:val="24"/>
                <w:szCs w:val="24"/>
              </w:rPr>
            </w:pPr>
            <w:r>
              <w:rPr>
                <w:sz w:val="24"/>
                <w:szCs w:val="24"/>
              </w:rPr>
              <w:t>Man 2 Kota</w:t>
            </w:r>
          </w:p>
          <w:p w14:paraId="0B5AC209" w14:textId="77777777" w:rsidR="00A66E5E" w:rsidRDefault="00577189">
            <w:pPr>
              <w:jc w:val="center"/>
              <w:rPr>
                <w:sz w:val="24"/>
                <w:szCs w:val="24"/>
              </w:rPr>
            </w:pPr>
            <w:r>
              <w:rPr>
                <w:sz w:val="24"/>
                <w:szCs w:val="24"/>
              </w:rPr>
              <w:t xml:space="preserve"> Bima </w:t>
            </w:r>
          </w:p>
        </w:tc>
        <w:tc>
          <w:tcPr>
            <w:tcW w:w="2920" w:type="dxa"/>
            <w:gridSpan w:val="3"/>
            <w:vAlign w:val="center"/>
          </w:tcPr>
          <w:p w14:paraId="33D28E9D" w14:textId="77777777" w:rsidR="00A66E5E" w:rsidRDefault="00577189">
            <w:pPr>
              <w:jc w:val="center"/>
              <w:rPr>
                <w:sz w:val="24"/>
                <w:szCs w:val="24"/>
              </w:rPr>
            </w:pPr>
            <w:r>
              <w:rPr>
                <w:sz w:val="24"/>
                <w:szCs w:val="24"/>
              </w:rPr>
              <w:t>Ketua</w:t>
            </w:r>
          </w:p>
        </w:tc>
      </w:tr>
      <w:tr w:rsidR="00A66E5E" w14:paraId="55046934" w14:textId="77777777">
        <w:trPr>
          <w:trHeight w:val="697"/>
        </w:trPr>
        <w:tc>
          <w:tcPr>
            <w:tcW w:w="1619" w:type="dxa"/>
            <w:vAlign w:val="center"/>
          </w:tcPr>
          <w:p w14:paraId="71FDCA5B" w14:textId="77777777" w:rsidR="00A66E5E" w:rsidRDefault="00577189">
            <w:pPr>
              <w:jc w:val="center"/>
              <w:rPr>
                <w:sz w:val="24"/>
                <w:szCs w:val="24"/>
              </w:rPr>
            </w:pPr>
            <w:r>
              <w:rPr>
                <w:sz w:val="24"/>
                <w:szCs w:val="24"/>
              </w:rPr>
              <w:t>2023-2024</w:t>
            </w:r>
          </w:p>
        </w:tc>
        <w:tc>
          <w:tcPr>
            <w:tcW w:w="3212" w:type="dxa"/>
            <w:gridSpan w:val="3"/>
            <w:vAlign w:val="center"/>
          </w:tcPr>
          <w:p w14:paraId="3048FA9F" w14:textId="77777777" w:rsidR="00A66E5E" w:rsidRDefault="00577189">
            <w:pPr>
              <w:jc w:val="center"/>
              <w:rPr>
                <w:sz w:val="24"/>
                <w:szCs w:val="24"/>
              </w:rPr>
            </w:pPr>
            <w:r>
              <w:rPr>
                <w:sz w:val="24"/>
                <w:szCs w:val="24"/>
              </w:rPr>
              <w:t xml:space="preserve">Lomba Hari Santri </w:t>
            </w:r>
          </w:p>
        </w:tc>
        <w:tc>
          <w:tcPr>
            <w:tcW w:w="1783" w:type="dxa"/>
            <w:vAlign w:val="center"/>
          </w:tcPr>
          <w:p w14:paraId="7AC37F73" w14:textId="77777777" w:rsidR="00A66E5E" w:rsidRDefault="00577189">
            <w:pPr>
              <w:jc w:val="center"/>
              <w:rPr>
                <w:sz w:val="24"/>
                <w:szCs w:val="24"/>
              </w:rPr>
            </w:pPr>
            <w:r>
              <w:rPr>
                <w:sz w:val="24"/>
                <w:szCs w:val="24"/>
              </w:rPr>
              <w:t xml:space="preserve">Kota Bima </w:t>
            </w:r>
          </w:p>
        </w:tc>
        <w:tc>
          <w:tcPr>
            <w:tcW w:w="2920" w:type="dxa"/>
            <w:gridSpan w:val="3"/>
            <w:vAlign w:val="center"/>
          </w:tcPr>
          <w:p w14:paraId="38FD48E0" w14:textId="77777777" w:rsidR="00A66E5E" w:rsidRDefault="00577189">
            <w:pPr>
              <w:jc w:val="center"/>
              <w:rPr>
                <w:sz w:val="24"/>
                <w:szCs w:val="24"/>
              </w:rPr>
            </w:pPr>
            <w:r>
              <w:rPr>
                <w:sz w:val="24"/>
                <w:szCs w:val="24"/>
              </w:rPr>
              <w:t>BAPENTA (Badan</w:t>
            </w:r>
          </w:p>
          <w:p w14:paraId="67E19B01" w14:textId="77777777" w:rsidR="00A66E5E" w:rsidRDefault="00577189">
            <w:pPr>
              <w:jc w:val="center"/>
              <w:rPr>
                <w:sz w:val="24"/>
                <w:szCs w:val="24"/>
              </w:rPr>
            </w:pPr>
            <w:r>
              <w:rPr>
                <w:sz w:val="24"/>
                <w:szCs w:val="24"/>
              </w:rPr>
              <w:t xml:space="preserve"> Penerimaan Tamu)</w:t>
            </w:r>
          </w:p>
        </w:tc>
      </w:tr>
    </w:tbl>
    <w:p w14:paraId="2544C2B0" w14:textId="77777777" w:rsidR="00A66E5E" w:rsidRDefault="00A66E5E">
      <w:pPr>
        <w:tabs>
          <w:tab w:val="left" w:pos="1714"/>
        </w:tabs>
        <w:ind w:right="-180"/>
        <w:rPr>
          <w:b/>
          <w:sz w:val="36"/>
          <w:szCs w:val="36"/>
        </w:rPr>
      </w:pPr>
    </w:p>
    <w:p w14:paraId="34E2072F" w14:textId="77777777" w:rsidR="002731E7" w:rsidRDefault="002731E7">
      <w:pPr>
        <w:tabs>
          <w:tab w:val="left" w:pos="1714"/>
        </w:tabs>
        <w:ind w:right="-180"/>
        <w:rPr>
          <w:b/>
          <w:sz w:val="36"/>
          <w:szCs w:val="36"/>
        </w:rPr>
      </w:pPr>
    </w:p>
    <w:p w14:paraId="687828AE" w14:textId="375DBB1E" w:rsidR="00A66E5E" w:rsidRDefault="00577189" w:rsidP="002731E7">
      <w:pPr>
        <w:tabs>
          <w:tab w:val="left" w:pos="1714"/>
        </w:tabs>
        <w:ind w:right="-180"/>
        <w:rPr>
          <w:sz w:val="24"/>
          <w:szCs w:val="24"/>
        </w:rPr>
      </w:pPr>
      <w:r>
        <w:rPr>
          <w:b/>
          <w:sz w:val="36"/>
          <w:szCs w:val="36"/>
        </w:rPr>
        <w:t>ANALISIS DIRI</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3"/>
        <w:gridCol w:w="7687"/>
      </w:tblGrid>
      <w:tr w:rsidR="00A66E5E" w14:paraId="3F14B27A" w14:textId="77777777">
        <w:tc>
          <w:tcPr>
            <w:tcW w:w="1663" w:type="dxa"/>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tcPr>
          <w:p w14:paraId="64BD79EB" w14:textId="77777777" w:rsidR="00A66E5E" w:rsidRDefault="00577189">
            <w:pPr>
              <w:jc w:val="both"/>
              <w:rPr>
                <w:sz w:val="24"/>
                <w:szCs w:val="24"/>
              </w:rPr>
            </w:pPr>
            <w:r>
              <w:rPr>
                <w:color w:val="000000"/>
                <w:sz w:val="24"/>
                <w:szCs w:val="24"/>
              </w:rPr>
              <w:t>Strength</w:t>
            </w:r>
          </w:p>
        </w:tc>
        <w:tc>
          <w:tcPr>
            <w:tcW w:w="768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FB1CFD" w14:textId="77777777" w:rsidR="00A66E5E" w:rsidRDefault="00577189">
            <w:pPr>
              <w:pStyle w:val="ListParagraph"/>
              <w:numPr>
                <w:ilvl w:val="0"/>
                <w:numId w:val="1"/>
              </w:numPr>
              <w:spacing w:after="240"/>
              <w:rPr>
                <w:sz w:val="24"/>
                <w:szCs w:val="24"/>
              </w:rPr>
            </w:pPr>
            <w:r>
              <w:rPr>
                <w:b/>
                <w:bCs/>
                <w:sz w:val="24"/>
                <w:szCs w:val="24"/>
              </w:rPr>
              <w:t xml:space="preserve">Mampu berkomunikasi dengan baik, </w:t>
            </w:r>
            <w:r>
              <w:rPr>
                <w:sz w:val="24"/>
                <w:szCs w:val="24"/>
              </w:rPr>
              <w:t>hal ini dapat dilihat dari keterlibatan saya dalam mengikuti diskusi dalam berorganisasi atau interaksi yang berhubungan dengan berbagai pihak lainnya. Saya mampu untuk menyampaikan ide dengan baik dan mendengarkan dengan seksama. Kemampuan berkomunikasi yang baik akan menciptakan hubungan yang baik antar tim, karena komunikasi yang baik merupakan jembatannya suatu hubungan.</w:t>
            </w:r>
          </w:p>
          <w:p w14:paraId="6393EFF9" w14:textId="77777777" w:rsidR="00A66E5E" w:rsidRDefault="00577189">
            <w:pPr>
              <w:pStyle w:val="ListParagraph"/>
              <w:numPr>
                <w:ilvl w:val="0"/>
                <w:numId w:val="1"/>
              </w:numPr>
              <w:spacing w:after="240"/>
              <w:rPr>
                <w:sz w:val="24"/>
                <w:szCs w:val="24"/>
              </w:rPr>
            </w:pPr>
            <w:r>
              <w:rPr>
                <w:b/>
                <w:bCs/>
                <w:sz w:val="24"/>
                <w:szCs w:val="24"/>
              </w:rPr>
              <w:t xml:space="preserve">Mampu bekerja dalam tim, </w:t>
            </w:r>
            <w:r>
              <w:rPr>
                <w:sz w:val="24"/>
                <w:szCs w:val="24"/>
              </w:rPr>
              <w:t>pada pengalaman saya sebelumnya, saya telah banyak terlibat dalam projek kelompok, dimana untuk mewujudkan tujuan yang satu maka diperlukan sikap saling menghargai antar anggota tim. Saya yakin bahwa kemampuan ini sangat dibutuhkan dalam berorganisasi.</w:t>
            </w:r>
          </w:p>
          <w:p w14:paraId="3D6A0A09" w14:textId="77777777" w:rsidR="00A66E5E" w:rsidRDefault="00577189">
            <w:pPr>
              <w:pStyle w:val="ListParagraph"/>
              <w:numPr>
                <w:ilvl w:val="0"/>
                <w:numId w:val="1"/>
              </w:numPr>
              <w:spacing w:after="240"/>
              <w:rPr>
                <w:sz w:val="24"/>
                <w:szCs w:val="24"/>
              </w:rPr>
            </w:pPr>
            <w:r>
              <w:rPr>
                <w:b/>
                <w:bCs/>
                <w:sz w:val="24"/>
                <w:szCs w:val="24"/>
              </w:rPr>
              <w:t xml:space="preserve">Memiliki sikap tanggung jawab, </w:t>
            </w:r>
            <w:r>
              <w:rPr>
                <w:sz w:val="24"/>
                <w:szCs w:val="24"/>
              </w:rPr>
              <w:t>tanggung jawab adalah sikap yang selalu saya junjung tinggi, saya selalu berusaha dan berkomitmen untuk menjalankan tugas sesuai dengan apa yang ditugaskan. Saya percaya bahwa sikap ini sangat dibutuhkan dalam kelancaran suatu tim.</w:t>
            </w:r>
          </w:p>
          <w:p w14:paraId="280FC84C" w14:textId="77777777" w:rsidR="00A66E5E" w:rsidRDefault="00577189">
            <w:pPr>
              <w:pStyle w:val="ListParagraph"/>
              <w:numPr>
                <w:ilvl w:val="0"/>
                <w:numId w:val="1"/>
              </w:numPr>
              <w:spacing w:after="240"/>
              <w:rPr>
                <w:sz w:val="24"/>
                <w:szCs w:val="24"/>
              </w:rPr>
            </w:pPr>
            <w:r>
              <w:rPr>
                <w:b/>
                <w:bCs/>
                <w:sz w:val="24"/>
                <w:szCs w:val="24"/>
              </w:rPr>
              <w:t xml:space="preserve">Memiliki rasa ingin terus belajar dan berkembang, </w:t>
            </w:r>
            <w:r>
              <w:rPr>
                <w:sz w:val="24"/>
                <w:szCs w:val="24"/>
              </w:rPr>
              <w:t>saya selalu ingin mengetahui hal-hal baru contohnya dengan mengikuti organisasi ini dimana saya yakin bahwa organisasi ini dapat mengajarkan tentang hal-hal baru dan menjadikan pribadi saya pribadi yang berkembang.</w:t>
            </w:r>
          </w:p>
          <w:p w14:paraId="5D73D08E" w14:textId="6B871E8C" w:rsidR="00A66E5E" w:rsidRPr="002731E7" w:rsidRDefault="00577189" w:rsidP="002731E7">
            <w:pPr>
              <w:pStyle w:val="ListParagraph"/>
              <w:numPr>
                <w:ilvl w:val="0"/>
                <w:numId w:val="1"/>
              </w:numPr>
              <w:spacing w:after="240"/>
              <w:rPr>
                <w:sz w:val="24"/>
                <w:szCs w:val="24"/>
              </w:rPr>
            </w:pPr>
            <w:r>
              <w:rPr>
                <w:b/>
                <w:bCs/>
                <w:sz w:val="24"/>
                <w:szCs w:val="24"/>
              </w:rPr>
              <w:t xml:space="preserve">Tidak mudah menyerah, </w:t>
            </w:r>
            <w:r>
              <w:rPr>
                <w:sz w:val="24"/>
                <w:szCs w:val="24"/>
              </w:rPr>
              <w:t xml:space="preserve">sikap ini sangat </w:t>
            </w:r>
            <w:proofErr w:type="spellStart"/>
            <w:r>
              <w:rPr>
                <w:sz w:val="24"/>
                <w:szCs w:val="24"/>
              </w:rPr>
              <w:t>dibutuhkan</w:t>
            </w:r>
            <w:proofErr w:type="spellEnd"/>
            <w:r>
              <w:rPr>
                <w:sz w:val="24"/>
                <w:szCs w:val="24"/>
              </w:rPr>
              <w:t xml:space="preserve"> </w:t>
            </w:r>
            <w:proofErr w:type="spellStart"/>
            <w:r>
              <w:rPr>
                <w:sz w:val="24"/>
                <w:szCs w:val="24"/>
              </w:rPr>
              <w:t>terutama</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berorganisasi</w:t>
            </w:r>
            <w:proofErr w:type="spellEnd"/>
            <w:r>
              <w:rPr>
                <w:sz w:val="24"/>
                <w:szCs w:val="24"/>
              </w:rPr>
              <w:t>.</w:t>
            </w:r>
          </w:p>
        </w:tc>
      </w:tr>
      <w:tr w:rsidR="00A66E5E" w14:paraId="269EA310" w14:textId="77777777">
        <w:tc>
          <w:tcPr>
            <w:tcW w:w="1663"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180FBDED" w14:textId="77777777" w:rsidR="00A66E5E" w:rsidRDefault="00577189">
            <w:pPr>
              <w:jc w:val="both"/>
              <w:rPr>
                <w:sz w:val="24"/>
                <w:szCs w:val="24"/>
              </w:rPr>
            </w:pPr>
            <w:r>
              <w:rPr>
                <w:color w:val="000000"/>
                <w:sz w:val="24"/>
                <w:szCs w:val="24"/>
              </w:rPr>
              <w:t>Weakness</w:t>
            </w:r>
          </w:p>
        </w:tc>
        <w:tc>
          <w:tcPr>
            <w:tcW w:w="768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F5EB24" w14:textId="77777777" w:rsidR="00A66E5E" w:rsidRDefault="00577189">
            <w:pPr>
              <w:pStyle w:val="ListParagraph"/>
              <w:numPr>
                <w:ilvl w:val="0"/>
                <w:numId w:val="2"/>
              </w:numPr>
              <w:spacing w:after="240"/>
              <w:rPr>
                <w:sz w:val="24"/>
                <w:szCs w:val="24"/>
              </w:rPr>
            </w:pPr>
            <w:r>
              <w:rPr>
                <w:b/>
                <w:bCs/>
                <w:sz w:val="24"/>
                <w:szCs w:val="24"/>
              </w:rPr>
              <w:t xml:space="preserve">Malu, </w:t>
            </w:r>
            <w:r>
              <w:rPr>
                <w:sz w:val="24"/>
                <w:szCs w:val="24"/>
              </w:rPr>
              <w:t>hal ini saya saya tangani dengan memberanikan diri untuk ikut organisasi khususnya organisasi ini.</w:t>
            </w:r>
          </w:p>
          <w:p w14:paraId="2B4A86D7" w14:textId="77777777" w:rsidR="00A66E5E" w:rsidRDefault="00577189">
            <w:pPr>
              <w:pStyle w:val="ListParagraph"/>
              <w:numPr>
                <w:ilvl w:val="0"/>
                <w:numId w:val="2"/>
              </w:numPr>
              <w:spacing w:after="240"/>
              <w:rPr>
                <w:sz w:val="24"/>
                <w:szCs w:val="24"/>
              </w:rPr>
            </w:pPr>
            <w:r>
              <w:rPr>
                <w:sz w:val="24"/>
                <w:szCs w:val="24"/>
              </w:rPr>
              <w:t>Ragu dalam mengambil keputusan.</w:t>
            </w:r>
          </w:p>
          <w:p w14:paraId="6523B9E0" w14:textId="77777777" w:rsidR="00A66E5E" w:rsidRDefault="00577189">
            <w:pPr>
              <w:pStyle w:val="ListParagraph"/>
              <w:numPr>
                <w:ilvl w:val="0"/>
                <w:numId w:val="2"/>
              </w:numPr>
              <w:spacing w:after="240"/>
              <w:rPr>
                <w:sz w:val="24"/>
                <w:szCs w:val="24"/>
              </w:rPr>
            </w:pPr>
            <w:r>
              <w:rPr>
                <w:sz w:val="24"/>
                <w:szCs w:val="24"/>
              </w:rPr>
              <w:t>Kurang teliti.</w:t>
            </w:r>
          </w:p>
        </w:tc>
      </w:tr>
      <w:tr w:rsidR="00A66E5E" w14:paraId="2924E37D" w14:textId="77777777">
        <w:tc>
          <w:tcPr>
            <w:tcW w:w="1663" w:type="dxa"/>
            <w:tcBorders>
              <w:top w:val="single" w:sz="4" w:space="0" w:color="000000"/>
              <w:left w:val="single" w:sz="4" w:space="0" w:color="000000"/>
              <w:bottom w:val="single" w:sz="4" w:space="0" w:color="000000"/>
              <w:right w:val="single" w:sz="4" w:space="0" w:color="000000"/>
            </w:tcBorders>
            <w:shd w:val="clear" w:color="auto" w:fill="D9EAD3"/>
            <w:tcMar>
              <w:top w:w="0" w:type="dxa"/>
              <w:left w:w="108" w:type="dxa"/>
              <w:bottom w:w="0" w:type="dxa"/>
              <w:right w:w="108" w:type="dxa"/>
            </w:tcMar>
          </w:tcPr>
          <w:p w14:paraId="2EE26ABD" w14:textId="77777777" w:rsidR="00A66E5E" w:rsidRDefault="00577189">
            <w:pPr>
              <w:jc w:val="both"/>
              <w:rPr>
                <w:sz w:val="24"/>
                <w:szCs w:val="24"/>
              </w:rPr>
            </w:pPr>
            <w:r>
              <w:rPr>
                <w:color w:val="000000"/>
                <w:sz w:val="24"/>
                <w:szCs w:val="24"/>
              </w:rPr>
              <w:t>Opportunities</w:t>
            </w:r>
          </w:p>
        </w:tc>
        <w:tc>
          <w:tcPr>
            <w:tcW w:w="768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25AAE7" w14:textId="77777777" w:rsidR="00A66E5E" w:rsidRDefault="00577189">
            <w:pPr>
              <w:pStyle w:val="ListParagraph"/>
              <w:numPr>
                <w:ilvl w:val="0"/>
                <w:numId w:val="3"/>
              </w:numPr>
              <w:spacing w:after="240"/>
              <w:rPr>
                <w:sz w:val="24"/>
                <w:szCs w:val="24"/>
              </w:rPr>
            </w:pPr>
            <w:r>
              <w:rPr>
                <w:sz w:val="24"/>
                <w:szCs w:val="24"/>
              </w:rPr>
              <w:t>Orang tua yang selalu suportif.</w:t>
            </w:r>
          </w:p>
          <w:p w14:paraId="231A3C62" w14:textId="77777777" w:rsidR="00A66E5E" w:rsidRDefault="00577189">
            <w:pPr>
              <w:pStyle w:val="ListParagraph"/>
              <w:numPr>
                <w:ilvl w:val="0"/>
                <w:numId w:val="3"/>
              </w:numPr>
              <w:spacing w:after="240"/>
              <w:rPr>
                <w:sz w:val="24"/>
                <w:szCs w:val="24"/>
              </w:rPr>
            </w:pPr>
            <w:r>
              <w:rPr>
                <w:sz w:val="24"/>
                <w:szCs w:val="24"/>
              </w:rPr>
              <w:t>Teman yang selalu mendukung.</w:t>
            </w:r>
          </w:p>
          <w:p w14:paraId="408B349F" w14:textId="77777777" w:rsidR="00A66E5E" w:rsidRDefault="00577189">
            <w:pPr>
              <w:pStyle w:val="ListParagraph"/>
              <w:numPr>
                <w:ilvl w:val="0"/>
                <w:numId w:val="3"/>
              </w:numPr>
              <w:spacing w:after="240"/>
              <w:rPr>
                <w:sz w:val="24"/>
                <w:szCs w:val="24"/>
              </w:rPr>
            </w:pPr>
            <w:r>
              <w:rPr>
                <w:sz w:val="24"/>
                <w:szCs w:val="24"/>
              </w:rPr>
              <w:t>Adanya waktu luang di sela-sela kuliah.</w:t>
            </w:r>
          </w:p>
          <w:p w14:paraId="376E9A5E" w14:textId="77777777" w:rsidR="00A66E5E" w:rsidRDefault="00577189">
            <w:pPr>
              <w:pStyle w:val="ListParagraph"/>
              <w:numPr>
                <w:ilvl w:val="0"/>
                <w:numId w:val="3"/>
              </w:numPr>
              <w:spacing w:after="240"/>
              <w:rPr>
                <w:sz w:val="24"/>
                <w:szCs w:val="24"/>
              </w:rPr>
            </w:pPr>
            <w:r>
              <w:rPr>
                <w:sz w:val="24"/>
                <w:szCs w:val="24"/>
              </w:rPr>
              <w:t>Relasi yang luas.</w:t>
            </w:r>
          </w:p>
        </w:tc>
      </w:tr>
      <w:tr w:rsidR="00A66E5E" w14:paraId="55F09199" w14:textId="77777777">
        <w:tc>
          <w:tcPr>
            <w:tcW w:w="1663"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737F600" w14:textId="77777777" w:rsidR="00A66E5E" w:rsidRDefault="00577189">
            <w:pPr>
              <w:jc w:val="both"/>
              <w:rPr>
                <w:sz w:val="24"/>
                <w:szCs w:val="24"/>
              </w:rPr>
            </w:pPr>
            <w:r>
              <w:rPr>
                <w:color w:val="000000"/>
                <w:sz w:val="24"/>
                <w:szCs w:val="24"/>
              </w:rPr>
              <w:t>Threat</w:t>
            </w:r>
          </w:p>
        </w:tc>
        <w:tc>
          <w:tcPr>
            <w:tcW w:w="768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E50B56" w14:textId="77777777" w:rsidR="00A66E5E" w:rsidRDefault="00577189">
            <w:pPr>
              <w:pStyle w:val="ListParagraph"/>
              <w:numPr>
                <w:ilvl w:val="0"/>
                <w:numId w:val="4"/>
              </w:numPr>
              <w:spacing w:after="240"/>
              <w:rPr>
                <w:sz w:val="24"/>
                <w:szCs w:val="24"/>
              </w:rPr>
            </w:pPr>
            <w:r>
              <w:rPr>
                <w:sz w:val="24"/>
                <w:szCs w:val="24"/>
              </w:rPr>
              <w:t>Adanya perubahan jadwal kuliah yang menghambat semangat saya dalam berorganisasi.</w:t>
            </w:r>
            <w:r>
              <w:rPr>
                <w:sz w:val="24"/>
                <w:szCs w:val="24"/>
              </w:rPr>
              <w:br/>
            </w:r>
          </w:p>
        </w:tc>
      </w:tr>
    </w:tbl>
    <w:p w14:paraId="4A1AAD0B" w14:textId="77777777" w:rsidR="00A66E5E" w:rsidRDefault="00A66E5E">
      <w:pPr>
        <w:tabs>
          <w:tab w:val="left" w:pos="1714"/>
        </w:tabs>
        <w:ind w:right="-180"/>
        <w:rPr>
          <w:b/>
          <w:sz w:val="36"/>
          <w:szCs w:val="36"/>
        </w:rPr>
      </w:pPr>
    </w:p>
    <w:p w14:paraId="04290712" w14:textId="77777777" w:rsidR="002731E7" w:rsidRDefault="002731E7">
      <w:pPr>
        <w:tabs>
          <w:tab w:val="left" w:pos="1714"/>
        </w:tabs>
        <w:ind w:right="-180"/>
        <w:rPr>
          <w:b/>
          <w:sz w:val="36"/>
          <w:szCs w:val="36"/>
        </w:rPr>
      </w:pPr>
    </w:p>
    <w:p w14:paraId="7C6D4C9E" w14:textId="77777777" w:rsidR="00A66E5E" w:rsidRDefault="00577189">
      <w:pPr>
        <w:tabs>
          <w:tab w:val="left" w:pos="1714"/>
        </w:tabs>
        <w:ind w:right="-180"/>
        <w:rPr>
          <w:b/>
          <w:sz w:val="36"/>
          <w:szCs w:val="36"/>
        </w:rPr>
      </w:pPr>
      <w:r>
        <w:rPr>
          <w:b/>
          <w:sz w:val="36"/>
          <w:szCs w:val="36"/>
        </w:rPr>
        <w:t xml:space="preserve">Prioritas Divisi </w:t>
      </w:r>
    </w:p>
    <w:p w14:paraId="0821507F" w14:textId="39ABDD64" w:rsidR="00A66E5E" w:rsidRDefault="00577189" w:rsidP="002731E7">
      <w:pPr>
        <w:tabs>
          <w:tab w:val="left" w:pos="1714"/>
          <w:tab w:val="left" w:pos="5085"/>
        </w:tabs>
        <w:ind w:right="-180"/>
        <w:rPr>
          <w:sz w:val="28"/>
          <w:szCs w:val="28"/>
        </w:rPr>
      </w:pPr>
      <w:proofErr w:type="gramStart"/>
      <w:r>
        <w:rPr>
          <w:sz w:val="28"/>
          <w:szCs w:val="28"/>
        </w:rPr>
        <w:t>Divisi :</w:t>
      </w:r>
      <w:proofErr w:type="gramEnd"/>
      <w:r>
        <w:rPr>
          <w:sz w:val="28"/>
          <w:szCs w:val="28"/>
        </w:rPr>
        <w:t xml:space="preserve"> MnD , RnA, PnP, CO, </w:t>
      </w:r>
      <w:proofErr w:type="spellStart"/>
      <w:r>
        <w:rPr>
          <w:sz w:val="28"/>
          <w:szCs w:val="28"/>
        </w:rPr>
        <w:t>FnP</w:t>
      </w:r>
      <w:proofErr w:type="spellEnd"/>
      <w:r>
        <w:rPr>
          <w:sz w:val="28"/>
          <w:szCs w:val="28"/>
        </w:rPr>
        <w:t xml:space="preserve">, </w:t>
      </w:r>
      <w:proofErr w:type="spellStart"/>
      <w:r>
        <w:rPr>
          <w:sz w:val="28"/>
          <w:szCs w:val="28"/>
        </w:rPr>
        <w:t>ExA</w:t>
      </w:r>
      <w:proofErr w:type="spellEnd"/>
      <w:r w:rsidR="002731E7">
        <w:rPr>
          <w:sz w:val="28"/>
          <w:szCs w:val="28"/>
        </w:rPr>
        <w:tab/>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0"/>
        <w:gridCol w:w="2897"/>
        <w:gridCol w:w="4913"/>
      </w:tblGrid>
      <w:tr w:rsidR="00A66E5E" w:rsidRPr="002731E7" w14:paraId="7D781D09" w14:textId="77777777">
        <w:tc>
          <w:tcPr>
            <w:tcW w:w="1540" w:type="dxa"/>
            <w:shd w:val="clear" w:color="auto" w:fill="A2C4C9"/>
          </w:tcPr>
          <w:p w14:paraId="0119DECC" w14:textId="77777777" w:rsidR="00A66E5E" w:rsidRPr="002731E7" w:rsidRDefault="00577189" w:rsidP="002731E7">
            <w:pPr>
              <w:tabs>
                <w:tab w:val="left" w:pos="1714"/>
              </w:tabs>
              <w:spacing w:line="276" w:lineRule="auto"/>
              <w:ind w:right="-180"/>
              <w:rPr>
                <w:sz w:val="24"/>
                <w:szCs w:val="24"/>
              </w:rPr>
            </w:pPr>
            <w:r w:rsidRPr="002731E7">
              <w:rPr>
                <w:sz w:val="24"/>
                <w:szCs w:val="24"/>
              </w:rPr>
              <w:t xml:space="preserve">No </w:t>
            </w:r>
            <w:proofErr w:type="spellStart"/>
            <w:r w:rsidRPr="002731E7">
              <w:rPr>
                <w:sz w:val="24"/>
                <w:szCs w:val="24"/>
              </w:rPr>
              <w:t>Prioritas</w:t>
            </w:r>
            <w:proofErr w:type="spellEnd"/>
          </w:p>
        </w:tc>
        <w:tc>
          <w:tcPr>
            <w:tcW w:w="2897" w:type="dxa"/>
            <w:shd w:val="clear" w:color="auto" w:fill="A2C4C9"/>
          </w:tcPr>
          <w:p w14:paraId="5884F699"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DIVISI</w:t>
            </w:r>
          </w:p>
        </w:tc>
        <w:tc>
          <w:tcPr>
            <w:tcW w:w="4913" w:type="dxa"/>
            <w:shd w:val="clear" w:color="auto" w:fill="A2C4C9"/>
          </w:tcPr>
          <w:p w14:paraId="7FF53827"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Alasan</w:t>
            </w:r>
          </w:p>
        </w:tc>
      </w:tr>
      <w:tr w:rsidR="00A66E5E" w:rsidRPr="002731E7" w14:paraId="5B963AAA" w14:textId="77777777">
        <w:tc>
          <w:tcPr>
            <w:tcW w:w="1540" w:type="dxa"/>
          </w:tcPr>
          <w:p w14:paraId="03FEDFA1"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1</w:t>
            </w:r>
          </w:p>
        </w:tc>
        <w:tc>
          <w:tcPr>
            <w:tcW w:w="2897" w:type="dxa"/>
          </w:tcPr>
          <w:p w14:paraId="63D5D29E"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CO</w:t>
            </w:r>
          </w:p>
        </w:tc>
        <w:tc>
          <w:tcPr>
            <w:tcW w:w="4913" w:type="dxa"/>
          </w:tcPr>
          <w:p w14:paraId="1CFDDAE8" w14:textId="77777777" w:rsidR="00A66E5E" w:rsidRPr="002731E7" w:rsidRDefault="00577189" w:rsidP="002731E7">
            <w:pPr>
              <w:tabs>
                <w:tab w:val="left" w:pos="1714"/>
              </w:tabs>
              <w:spacing w:line="276" w:lineRule="auto"/>
              <w:ind w:right="-180"/>
              <w:rPr>
                <w:color w:val="36363D"/>
                <w:sz w:val="24"/>
                <w:szCs w:val="24"/>
              </w:rPr>
            </w:pPr>
            <w:r w:rsidRPr="002731E7">
              <w:rPr>
                <w:color w:val="36363D"/>
                <w:sz w:val="24"/>
                <w:szCs w:val="24"/>
              </w:rPr>
              <w:t xml:space="preserve">Alasan saya menempatkan CO </w:t>
            </w:r>
          </w:p>
          <w:p w14:paraId="51C3B226" w14:textId="77777777" w:rsidR="00A66E5E" w:rsidRPr="002731E7" w:rsidRDefault="00577189" w:rsidP="002731E7">
            <w:pPr>
              <w:tabs>
                <w:tab w:val="left" w:pos="1714"/>
              </w:tabs>
              <w:spacing w:line="276" w:lineRule="auto"/>
              <w:ind w:right="-180"/>
              <w:rPr>
                <w:color w:val="36363D"/>
                <w:sz w:val="24"/>
                <w:szCs w:val="24"/>
              </w:rPr>
            </w:pPr>
            <w:r w:rsidRPr="002731E7">
              <w:rPr>
                <w:color w:val="36363D"/>
                <w:sz w:val="24"/>
                <w:szCs w:val="24"/>
              </w:rPr>
              <w:t xml:space="preserve">sebagai pilihan pertama karena memang CO merupakan prioritas saya. Saya merasa passion saya tertanam didalamnya. Karena program-program pada divisi CO berfokus pada aksi yang memberikan kontribusi bagi sekitar, baik sesama masyarakat maupun lingkungan, seperti bakti sosial, penyuluhan, dan edukasi masyarakat. Sejujurnya saya adalah pribadi yang pemalu tetapi memiliki rasa empati yang tinggi, namun kelemahan saya ini tidak menjadi hambatan saya dalam berorganisasi. Itulah yang menjadikan alasan utama saya dalam memilih CO. Saya ingin melawan rasa pemalu saya dan </w:t>
            </w:r>
            <w:proofErr w:type="spellStart"/>
            <w:r w:rsidRPr="002731E7">
              <w:rPr>
                <w:color w:val="36363D"/>
                <w:sz w:val="24"/>
                <w:szCs w:val="24"/>
              </w:rPr>
              <w:t>merealisasikan</w:t>
            </w:r>
            <w:proofErr w:type="spellEnd"/>
            <w:r w:rsidRPr="002731E7">
              <w:rPr>
                <w:color w:val="36363D"/>
                <w:sz w:val="24"/>
                <w:szCs w:val="24"/>
              </w:rPr>
              <w:t xml:space="preserve"> rasa </w:t>
            </w:r>
            <w:proofErr w:type="spellStart"/>
            <w:r w:rsidRPr="002731E7">
              <w:rPr>
                <w:color w:val="36363D"/>
                <w:sz w:val="24"/>
                <w:szCs w:val="24"/>
              </w:rPr>
              <w:t>empati</w:t>
            </w:r>
            <w:proofErr w:type="spellEnd"/>
            <w:r w:rsidRPr="002731E7">
              <w:rPr>
                <w:color w:val="36363D"/>
                <w:sz w:val="24"/>
                <w:szCs w:val="24"/>
              </w:rPr>
              <w:t xml:space="preserve"> </w:t>
            </w:r>
            <w:proofErr w:type="spellStart"/>
            <w:r w:rsidRPr="002731E7">
              <w:rPr>
                <w:color w:val="36363D"/>
                <w:sz w:val="24"/>
                <w:szCs w:val="24"/>
              </w:rPr>
              <w:t>saya</w:t>
            </w:r>
            <w:proofErr w:type="spellEnd"/>
            <w:r w:rsidRPr="002731E7">
              <w:rPr>
                <w:color w:val="36363D"/>
                <w:sz w:val="24"/>
                <w:szCs w:val="24"/>
              </w:rPr>
              <w:t>.</w:t>
            </w:r>
          </w:p>
        </w:tc>
      </w:tr>
      <w:tr w:rsidR="00A66E5E" w:rsidRPr="002731E7" w14:paraId="3A3B9FB5" w14:textId="77777777" w:rsidTr="002731E7">
        <w:trPr>
          <w:trHeight w:val="3154"/>
        </w:trPr>
        <w:tc>
          <w:tcPr>
            <w:tcW w:w="1540" w:type="dxa"/>
          </w:tcPr>
          <w:p w14:paraId="2D5563F3"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2</w:t>
            </w:r>
          </w:p>
        </w:tc>
        <w:tc>
          <w:tcPr>
            <w:tcW w:w="2897" w:type="dxa"/>
          </w:tcPr>
          <w:p w14:paraId="3FE83319"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FnP</w:t>
            </w:r>
          </w:p>
        </w:tc>
        <w:tc>
          <w:tcPr>
            <w:tcW w:w="4913" w:type="dxa"/>
          </w:tcPr>
          <w:p w14:paraId="49FD2D68" w14:textId="77777777" w:rsidR="00A66E5E" w:rsidRPr="002731E7" w:rsidRDefault="00577189" w:rsidP="002731E7">
            <w:pPr>
              <w:tabs>
                <w:tab w:val="left" w:pos="1714"/>
              </w:tabs>
              <w:spacing w:line="276" w:lineRule="auto"/>
              <w:ind w:right="-180"/>
              <w:rPr>
                <w:sz w:val="24"/>
                <w:szCs w:val="24"/>
              </w:rPr>
            </w:pPr>
            <w:r w:rsidRPr="002731E7">
              <w:rPr>
                <w:sz w:val="24"/>
                <w:szCs w:val="24"/>
              </w:rPr>
              <w:t>Alasan saya menempatkan FnP sebagai pilihan kedua saya, karena saya memiliki pengalaman dalam hal berwirausaha, saya merasa sangat kompeten pada</w:t>
            </w:r>
          </w:p>
          <w:p w14:paraId="44BA4D7D" w14:textId="4A7B40DF" w:rsidR="00A66E5E" w:rsidRPr="002731E7" w:rsidRDefault="00577189" w:rsidP="002731E7">
            <w:pPr>
              <w:tabs>
                <w:tab w:val="left" w:pos="1714"/>
              </w:tabs>
              <w:spacing w:line="276" w:lineRule="auto"/>
              <w:ind w:right="-180"/>
              <w:rPr>
                <w:sz w:val="24"/>
                <w:szCs w:val="24"/>
              </w:rPr>
            </w:pPr>
            <w:r w:rsidRPr="002731E7">
              <w:rPr>
                <w:sz w:val="24"/>
                <w:szCs w:val="24"/>
              </w:rPr>
              <w:t xml:space="preserve">dimana saya pernah mengkordinasikan sebuah koperasi selama 3 tahun. Dengan begitu saya ingin melanjutkan kemampuan saya dalam bidang </w:t>
            </w:r>
            <w:proofErr w:type="spellStart"/>
            <w:r w:rsidRPr="002731E7">
              <w:rPr>
                <w:sz w:val="24"/>
                <w:szCs w:val="24"/>
              </w:rPr>
              <w:t>ini</w:t>
            </w:r>
            <w:proofErr w:type="spellEnd"/>
            <w:r w:rsidRPr="002731E7">
              <w:rPr>
                <w:sz w:val="24"/>
                <w:szCs w:val="24"/>
              </w:rPr>
              <w:t xml:space="preserve"> </w:t>
            </w:r>
            <w:proofErr w:type="spellStart"/>
            <w:r w:rsidRPr="002731E7">
              <w:rPr>
                <w:sz w:val="24"/>
                <w:szCs w:val="24"/>
              </w:rPr>
              <w:t>lewat</w:t>
            </w:r>
            <w:proofErr w:type="spellEnd"/>
            <w:r w:rsidRPr="002731E7">
              <w:rPr>
                <w:sz w:val="24"/>
                <w:szCs w:val="24"/>
              </w:rPr>
              <w:t xml:space="preserve"> divisi </w:t>
            </w:r>
            <w:proofErr w:type="spellStart"/>
            <w:r w:rsidRPr="002731E7">
              <w:rPr>
                <w:sz w:val="24"/>
                <w:szCs w:val="24"/>
              </w:rPr>
              <w:t>FnP</w:t>
            </w:r>
            <w:proofErr w:type="spellEnd"/>
            <w:r w:rsidRPr="002731E7">
              <w:rPr>
                <w:sz w:val="24"/>
                <w:szCs w:val="24"/>
              </w:rPr>
              <w:t>.</w:t>
            </w:r>
          </w:p>
        </w:tc>
      </w:tr>
      <w:tr w:rsidR="00A66E5E" w:rsidRPr="002731E7" w14:paraId="119335ED" w14:textId="77777777">
        <w:tc>
          <w:tcPr>
            <w:tcW w:w="1540" w:type="dxa"/>
          </w:tcPr>
          <w:p w14:paraId="1C6AC0CB"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3</w:t>
            </w:r>
          </w:p>
        </w:tc>
        <w:tc>
          <w:tcPr>
            <w:tcW w:w="2897" w:type="dxa"/>
          </w:tcPr>
          <w:p w14:paraId="4672DDA6"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MnD</w:t>
            </w:r>
          </w:p>
        </w:tc>
        <w:tc>
          <w:tcPr>
            <w:tcW w:w="4913" w:type="dxa"/>
          </w:tcPr>
          <w:p w14:paraId="3FAE0218" w14:textId="77777777" w:rsidR="00A66E5E" w:rsidRPr="002731E7" w:rsidRDefault="00577189" w:rsidP="002731E7">
            <w:pPr>
              <w:tabs>
                <w:tab w:val="left" w:pos="1714"/>
              </w:tabs>
              <w:spacing w:line="276" w:lineRule="auto"/>
              <w:ind w:right="-180"/>
              <w:rPr>
                <w:sz w:val="24"/>
                <w:szCs w:val="24"/>
              </w:rPr>
            </w:pPr>
            <w:r w:rsidRPr="002731E7">
              <w:rPr>
                <w:sz w:val="24"/>
                <w:szCs w:val="24"/>
              </w:rPr>
              <w:t xml:space="preserve">Saya memilih divisi ini karena saya memiliki keyakinan bahwa keutuhan organisasi bergantung pada kualitas dan hubungan antar anggotanya. Dimana divisi ini berperan dalam meningkatkan kualitas anggota AMSA-Unram dan mempererat ikatan persaudaraan antar anggot. Dengan bergabungnya saya pada divisi ini, saya </w:t>
            </w:r>
            <w:r w:rsidRPr="002731E7">
              <w:rPr>
                <w:sz w:val="24"/>
                <w:szCs w:val="24"/>
              </w:rPr>
              <w:lastRenderedPageBreak/>
              <w:t>berharap dapat memperkuat kebersamaan antar anggota dan menciptakan atmosfer yang memungkinkan setiap individu berkembang. Saya percaya, dengan meningkatkan kualitas diri dan hubungan antar anggota, kita dapat membangun organisasi yang tangguh dan berdaya saing yang sehat.</w:t>
            </w:r>
          </w:p>
        </w:tc>
      </w:tr>
      <w:tr w:rsidR="00A66E5E" w:rsidRPr="002731E7" w14:paraId="2E526192" w14:textId="77777777">
        <w:tc>
          <w:tcPr>
            <w:tcW w:w="1540" w:type="dxa"/>
          </w:tcPr>
          <w:p w14:paraId="57888B74"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lastRenderedPageBreak/>
              <w:t>4</w:t>
            </w:r>
          </w:p>
        </w:tc>
        <w:tc>
          <w:tcPr>
            <w:tcW w:w="2897" w:type="dxa"/>
          </w:tcPr>
          <w:p w14:paraId="2C5AD07C"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RnA</w:t>
            </w:r>
          </w:p>
        </w:tc>
        <w:tc>
          <w:tcPr>
            <w:tcW w:w="4913" w:type="dxa"/>
          </w:tcPr>
          <w:p w14:paraId="32FCFBBD" w14:textId="77777777" w:rsidR="00A66E5E" w:rsidRPr="002731E7" w:rsidRDefault="00577189" w:rsidP="002731E7">
            <w:pPr>
              <w:tabs>
                <w:tab w:val="left" w:pos="1714"/>
              </w:tabs>
              <w:spacing w:line="276" w:lineRule="auto"/>
              <w:ind w:right="-180"/>
              <w:rPr>
                <w:sz w:val="24"/>
                <w:szCs w:val="24"/>
              </w:rPr>
            </w:pPr>
            <w:r w:rsidRPr="002731E7">
              <w:rPr>
                <w:sz w:val="24"/>
                <w:szCs w:val="24"/>
              </w:rPr>
              <w:t>Saya memilih divisi RnA karena memiliki ketertarikan pada riset dan pengembangan akademik, serta ingin berperan dalam memperluas pengetahuan anggota AMSA-Unram. Divisi ini sangat penting untuk menghasilkan penelitian yang berkualitas dan memberikan dukungan dalam perkembangan akademik anggota. Saya berharap dapat memberikan kontribusi yang signifikan dalam memperdalam wawasan dan mendorong kemajuan ilmu pengetahuan dalam organisasi.</w:t>
            </w:r>
          </w:p>
        </w:tc>
      </w:tr>
      <w:tr w:rsidR="00A66E5E" w:rsidRPr="002731E7" w14:paraId="5D45A716" w14:textId="77777777">
        <w:trPr>
          <w:trHeight w:val="502"/>
        </w:trPr>
        <w:tc>
          <w:tcPr>
            <w:tcW w:w="1540" w:type="dxa"/>
          </w:tcPr>
          <w:p w14:paraId="2975E4B3"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5</w:t>
            </w:r>
          </w:p>
        </w:tc>
        <w:tc>
          <w:tcPr>
            <w:tcW w:w="2897" w:type="dxa"/>
          </w:tcPr>
          <w:p w14:paraId="2AD36585"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ExA</w:t>
            </w:r>
          </w:p>
        </w:tc>
        <w:tc>
          <w:tcPr>
            <w:tcW w:w="4913" w:type="dxa"/>
          </w:tcPr>
          <w:p w14:paraId="0AEA6587" w14:textId="77777777" w:rsidR="00A66E5E" w:rsidRPr="002731E7" w:rsidRDefault="00577189" w:rsidP="002731E7">
            <w:pPr>
              <w:tabs>
                <w:tab w:val="left" w:pos="1714"/>
              </w:tabs>
              <w:spacing w:line="276" w:lineRule="auto"/>
              <w:ind w:right="-180"/>
              <w:rPr>
                <w:sz w:val="24"/>
                <w:szCs w:val="24"/>
              </w:rPr>
            </w:pPr>
            <w:r w:rsidRPr="002731E7">
              <w:rPr>
                <w:sz w:val="24"/>
                <w:szCs w:val="24"/>
              </w:rPr>
              <w:t>Saya memilih divisi ExA karena tertarik membangun koneksi dan memperluas jaringan AMSA-Unram dengan organisasi luar. Divisi ini penting untuk mengembangkan kemitraan yang dapat membuka peluang dan memberi manfaat bagi anggota. Saya berharap dapat mempererat hubungan eksternal dan memperkenalkan AMSA-Unram kepada lebih banyak pihak.</w:t>
            </w:r>
          </w:p>
        </w:tc>
      </w:tr>
      <w:tr w:rsidR="00A66E5E" w:rsidRPr="002731E7" w14:paraId="11EF058D" w14:textId="77777777">
        <w:tc>
          <w:tcPr>
            <w:tcW w:w="1540" w:type="dxa"/>
          </w:tcPr>
          <w:p w14:paraId="5427D5ED"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6</w:t>
            </w:r>
          </w:p>
        </w:tc>
        <w:tc>
          <w:tcPr>
            <w:tcW w:w="2897" w:type="dxa"/>
          </w:tcPr>
          <w:p w14:paraId="1746C442" w14:textId="77777777" w:rsidR="00A66E5E" w:rsidRPr="002731E7" w:rsidRDefault="00577189" w:rsidP="002731E7">
            <w:pPr>
              <w:tabs>
                <w:tab w:val="left" w:pos="1714"/>
              </w:tabs>
              <w:spacing w:line="276" w:lineRule="auto"/>
              <w:ind w:right="-180"/>
              <w:jc w:val="center"/>
              <w:rPr>
                <w:sz w:val="24"/>
                <w:szCs w:val="24"/>
              </w:rPr>
            </w:pPr>
            <w:r w:rsidRPr="002731E7">
              <w:rPr>
                <w:sz w:val="24"/>
                <w:szCs w:val="24"/>
              </w:rPr>
              <w:t>PnP</w:t>
            </w:r>
          </w:p>
        </w:tc>
        <w:tc>
          <w:tcPr>
            <w:tcW w:w="4913" w:type="dxa"/>
          </w:tcPr>
          <w:p w14:paraId="10E3E5AE" w14:textId="77777777" w:rsidR="00A66E5E" w:rsidRPr="002731E7" w:rsidRDefault="00577189" w:rsidP="002731E7">
            <w:pPr>
              <w:tabs>
                <w:tab w:val="left" w:pos="1714"/>
              </w:tabs>
              <w:spacing w:line="276" w:lineRule="auto"/>
              <w:ind w:right="-180"/>
              <w:rPr>
                <w:sz w:val="24"/>
                <w:szCs w:val="24"/>
              </w:rPr>
            </w:pPr>
            <w:r w:rsidRPr="002731E7">
              <w:rPr>
                <w:sz w:val="24"/>
                <w:szCs w:val="24"/>
              </w:rPr>
              <w:t>Saya memilih divisi PnP karena rasa tertarik dalam komunikasi dan publikasi untuk memperkenalkan kegiatan AMSA Unram, membangun citra positif organisasi, serta mengembangkan keterampilan di bidang desain, penulisan, dan strategi pemasaran guna mempromosikan nilai-nilai AMSA Unram. Saya ingin mencoba terjun pada dunia ini.</w:t>
            </w:r>
          </w:p>
        </w:tc>
      </w:tr>
    </w:tbl>
    <w:p w14:paraId="75D71502" w14:textId="202D1288" w:rsidR="002731E7" w:rsidRDefault="002731E7">
      <w:pPr>
        <w:tabs>
          <w:tab w:val="left" w:pos="1714"/>
        </w:tabs>
        <w:ind w:right="-180"/>
        <w:rPr>
          <w:b/>
          <w:sz w:val="36"/>
          <w:szCs w:val="36"/>
        </w:rPr>
      </w:pPr>
    </w:p>
    <w:p w14:paraId="7C2CAA0B" w14:textId="77777777" w:rsidR="002731E7" w:rsidRDefault="002731E7">
      <w:pPr>
        <w:rPr>
          <w:b/>
          <w:sz w:val="36"/>
          <w:szCs w:val="36"/>
        </w:rPr>
      </w:pPr>
      <w:r>
        <w:rPr>
          <w:b/>
          <w:sz w:val="36"/>
          <w:szCs w:val="36"/>
        </w:rPr>
        <w:br w:type="page"/>
      </w:r>
    </w:p>
    <w:p w14:paraId="0BBB0149" w14:textId="77777777" w:rsidR="00A66E5E" w:rsidRDefault="00A66E5E">
      <w:pPr>
        <w:tabs>
          <w:tab w:val="left" w:pos="1714"/>
        </w:tabs>
        <w:ind w:right="-180"/>
        <w:rPr>
          <w:b/>
          <w:sz w:val="36"/>
          <w:szCs w:val="36"/>
        </w:rPr>
      </w:pPr>
    </w:p>
    <w:p w14:paraId="574DDC9F" w14:textId="77777777" w:rsidR="00A66E5E" w:rsidRDefault="00577189">
      <w:pPr>
        <w:tabs>
          <w:tab w:val="left" w:pos="1714"/>
        </w:tabs>
        <w:ind w:right="-180"/>
        <w:rPr>
          <w:b/>
          <w:sz w:val="36"/>
          <w:szCs w:val="36"/>
        </w:rPr>
      </w:pPr>
      <w:r>
        <w:rPr>
          <w:b/>
          <w:sz w:val="36"/>
          <w:szCs w:val="36"/>
        </w:rPr>
        <w:t>Sertifikat LKMM</w:t>
      </w:r>
    </w:p>
    <w:p w14:paraId="61159301" w14:textId="77777777" w:rsidR="00A66E5E" w:rsidRDefault="00577189">
      <w:pPr>
        <w:tabs>
          <w:tab w:val="left" w:pos="1714"/>
        </w:tabs>
        <w:ind w:right="-180"/>
        <w:rPr>
          <w:sz w:val="28"/>
          <w:szCs w:val="28"/>
        </w:rPr>
      </w:pPr>
      <w:r>
        <w:rPr>
          <w:sz w:val="28"/>
          <w:szCs w:val="28"/>
        </w:rPr>
        <w:t>*contoh</w:t>
      </w:r>
    </w:p>
    <w:p w14:paraId="13B58600" w14:textId="77777777" w:rsidR="00A66E5E" w:rsidRDefault="00577189">
      <w:pPr>
        <w:tabs>
          <w:tab w:val="left" w:pos="1714"/>
        </w:tabs>
        <w:ind w:right="-180"/>
        <w:rPr>
          <w:sz w:val="28"/>
          <w:szCs w:val="28"/>
        </w:rPr>
      </w:pPr>
      <w:r>
        <w:rPr>
          <w:noProof/>
        </w:rPr>
        <w:drawing>
          <wp:inline distT="0" distB="0" distL="0" distR="0" wp14:anchorId="1E298166" wp14:editId="4988CB45">
            <wp:extent cx="4914900" cy="3591552"/>
            <wp:effectExtent l="0" t="0" r="0" b="9525"/>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9" cstate="print"/>
                    <a:srcRect/>
                    <a:stretch/>
                  </pic:blipFill>
                  <pic:spPr>
                    <a:xfrm>
                      <a:off x="0" y="0"/>
                      <a:ext cx="4914900" cy="3591552"/>
                    </a:xfrm>
                    <a:prstGeom prst="rect">
                      <a:avLst/>
                    </a:prstGeom>
                  </pic:spPr>
                </pic:pic>
              </a:graphicData>
            </a:graphic>
          </wp:inline>
        </w:drawing>
      </w:r>
    </w:p>
    <w:p w14:paraId="35E27269" w14:textId="58846281" w:rsidR="002731E7" w:rsidRDefault="002731E7">
      <w:pPr>
        <w:rPr>
          <w:b/>
          <w:sz w:val="36"/>
          <w:szCs w:val="36"/>
        </w:rPr>
      </w:pPr>
      <w:r>
        <w:rPr>
          <w:b/>
          <w:sz w:val="36"/>
          <w:szCs w:val="36"/>
        </w:rPr>
        <w:br w:type="page"/>
      </w:r>
    </w:p>
    <w:p w14:paraId="1076C484" w14:textId="77777777" w:rsidR="002731E7" w:rsidRDefault="002731E7">
      <w:pPr>
        <w:tabs>
          <w:tab w:val="left" w:pos="1714"/>
        </w:tabs>
        <w:ind w:right="-180"/>
        <w:rPr>
          <w:b/>
          <w:sz w:val="36"/>
          <w:szCs w:val="36"/>
        </w:rPr>
      </w:pPr>
    </w:p>
    <w:p w14:paraId="699C1AB1" w14:textId="77777777" w:rsidR="00A66E5E" w:rsidRDefault="00577189">
      <w:pPr>
        <w:tabs>
          <w:tab w:val="left" w:pos="1714"/>
        </w:tabs>
        <w:ind w:right="-180"/>
        <w:rPr>
          <w:sz w:val="28"/>
          <w:szCs w:val="28"/>
        </w:rPr>
      </w:pPr>
      <w:r>
        <w:rPr>
          <w:b/>
          <w:sz w:val="36"/>
          <w:szCs w:val="36"/>
        </w:rPr>
        <w:t>Hasil MBTI TEST</w:t>
      </w:r>
    </w:p>
    <w:p w14:paraId="24B8DBCF" w14:textId="77777777" w:rsidR="00A66E5E" w:rsidRDefault="00577189" w:rsidP="002731E7">
      <w:pPr>
        <w:tabs>
          <w:tab w:val="left" w:pos="1714"/>
        </w:tabs>
        <w:ind w:right="-180"/>
        <w:jc w:val="center"/>
        <w:rPr>
          <w:sz w:val="28"/>
          <w:szCs w:val="28"/>
        </w:rPr>
      </w:pPr>
      <w:r>
        <w:rPr>
          <w:noProof/>
        </w:rPr>
        <w:drawing>
          <wp:inline distT="0" distB="0" distL="0" distR="0" wp14:anchorId="2D5EC9E4" wp14:editId="0690E237">
            <wp:extent cx="2399665" cy="5014158"/>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0" cstate="print"/>
                    <a:srcRect l="10656" t="7953" r="8597" b="7010"/>
                    <a:stretch/>
                  </pic:blipFill>
                  <pic:spPr>
                    <a:xfrm>
                      <a:off x="0" y="0"/>
                      <a:ext cx="2399665" cy="5014158"/>
                    </a:xfrm>
                    <a:prstGeom prst="rect">
                      <a:avLst/>
                    </a:prstGeom>
                  </pic:spPr>
                </pic:pic>
              </a:graphicData>
            </a:graphic>
          </wp:inline>
        </w:drawing>
      </w:r>
    </w:p>
    <w:p w14:paraId="62D55011" w14:textId="77777777" w:rsidR="00A66E5E" w:rsidRDefault="00A66E5E">
      <w:pPr>
        <w:tabs>
          <w:tab w:val="left" w:pos="1714"/>
        </w:tabs>
        <w:ind w:right="-180"/>
        <w:rPr>
          <w:sz w:val="28"/>
          <w:szCs w:val="28"/>
        </w:rPr>
      </w:pPr>
    </w:p>
    <w:sectPr w:rsidR="00A66E5E">
      <w:headerReference w:type="even" r:id="rId11"/>
      <w:headerReference w:type="default" r:id="rId12"/>
      <w:footerReference w:type="default" r:id="rId13"/>
      <w:head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C6C1CA" w14:textId="77777777" w:rsidR="00577189" w:rsidRDefault="00577189">
      <w:pPr>
        <w:spacing w:after="0" w:line="240" w:lineRule="auto"/>
      </w:pPr>
      <w:r>
        <w:separator/>
      </w:r>
    </w:p>
  </w:endnote>
  <w:endnote w:type="continuationSeparator" w:id="0">
    <w:p w14:paraId="1A499D68" w14:textId="77777777" w:rsidR="00577189" w:rsidRDefault="0057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8C29C" w14:textId="77777777" w:rsidR="00A66E5E" w:rsidRDefault="00A66E5E">
    <w:pPr>
      <w:pBdr>
        <w:top w:val="nil"/>
        <w:left w:val="nil"/>
        <w:bottom w:val="nil"/>
        <w:right w:val="nil"/>
        <w:between w:val="nil"/>
      </w:pBdr>
      <w:tabs>
        <w:tab w:val="center" w:pos="4680"/>
        <w:tab w:val="right" w:pos="9360"/>
      </w:tabs>
      <w:spacing w:after="0" w:line="240" w:lineRule="auto"/>
      <w:ind w:left="-1417"/>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4D790" w14:textId="77777777" w:rsidR="00577189" w:rsidRDefault="00577189">
      <w:pPr>
        <w:spacing w:after="0" w:line="240" w:lineRule="auto"/>
      </w:pPr>
      <w:r>
        <w:separator/>
      </w:r>
    </w:p>
  </w:footnote>
  <w:footnote w:type="continuationSeparator" w:id="0">
    <w:p w14:paraId="2E79445E" w14:textId="77777777" w:rsidR="00577189" w:rsidRDefault="005771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67D94" w14:textId="77777777" w:rsidR="00A66E5E" w:rsidRDefault="00577189">
    <w:pPr>
      <w:pBdr>
        <w:top w:val="nil"/>
        <w:left w:val="nil"/>
        <w:bottom w:val="nil"/>
        <w:right w:val="nil"/>
        <w:between w:val="nil"/>
      </w:pBdr>
      <w:tabs>
        <w:tab w:val="center" w:pos="4680"/>
        <w:tab w:val="right" w:pos="9360"/>
      </w:tabs>
      <w:spacing w:after="0" w:line="240" w:lineRule="auto"/>
      <w:rPr>
        <w:color w:val="000000"/>
      </w:rPr>
    </w:pPr>
    <w:r>
      <w:rPr>
        <w:noProof/>
        <w:color w:val="000000"/>
      </w:rPr>
      <w:drawing>
        <wp:anchor distT="0" distB="0" distL="0" distR="0" simplePos="0" relativeHeight="4" behindDoc="1" locked="0" layoutInCell="1" allowOverlap="1" wp14:anchorId="27F2E676" wp14:editId="2C8017E8">
          <wp:simplePos x="0" y="0"/>
          <wp:positionH relativeFrom="margin">
            <wp:align>center</wp:align>
          </wp:positionH>
          <wp:positionV relativeFrom="margin">
            <wp:align>center</wp:align>
          </wp:positionV>
          <wp:extent cx="5897245" cy="5897245"/>
          <wp:effectExtent l="0" t="0" r="0" b="0"/>
          <wp:wrapNone/>
          <wp:docPr id="8373329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 cstate="print">
                    <a:lum bright="70000" contrast="-70000"/>
                  </a:blip>
                  <a:srcRect/>
                  <a:stretch/>
                </pic:blipFill>
                <pic:spPr>
                  <a:xfrm>
                    <a:off x="0" y="0"/>
                    <a:ext cx="5897245" cy="58972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56A22" w14:textId="77777777" w:rsidR="00A66E5E" w:rsidRDefault="00577189">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5" behindDoc="1" locked="0" layoutInCell="1" allowOverlap="1" wp14:anchorId="4921ED5B" wp14:editId="56A47C94">
          <wp:simplePos x="0" y="0"/>
          <mc:AlternateContent>
            <mc:Choice Requires="wp14">
              <wp:positionH relativeFrom="margin">
                <wp14:pctPosHOffset>0</wp14:pctPosHOffset>
              </wp:positionH>
            </mc:Choice>
            <mc:Fallback>
              <wp:positionH relativeFrom="page">
                <wp:posOffset>914400</wp:posOffset>
              </wp:positionH>
            </mc:Fallback>
          </mc:AlternateContent>
          <mc:AlternateContent>
            <mc:Choice Requires="wp14">
              <wp:positionV relativeFrom="margin">
                <wp14:pctPosVOffset>0</wp14:pctPosVOffset>
              </wp:positionV>
            </mc:Choice>
            <mc:Fallback>
              <wp:positionV relativeFrom="page">
                <wp:posOffset>914400</wp:posOffset>
              </wp:positionV>
            </mc:Fallback>
          </mc:AlternateContent>
          <wp:extent cx="5897245" cy="5897244"/>
          <wp:effectExtent l="0" t="0" r="0" b="0"/>
          <wp:wrapNone/>
          <wp:docPr id="91582858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 cstate="print">
                    <a:lum bright="70000" contrast="-70000"/>
                  </a:blip>
                  <a:srcRect/>
                  <a:stretch/>
                </pic:blipFill>
                <pic:spPr>
                  <a:xfrm>
                    <a:off x="0" y="0"/>
                    <a:ext cx="5897245" cy="5897244"/>
                  </a:xfrm>
                  <a:prstGeom prst="rect">
                    <a:avLst/>
                  </a:prstGeom>
                </pic:spPr>
              </pic:pic>
            </a:graphicData>
          </a:graphic>
        </wp:anchor>
      </w:drawing>
    </w:r>
    <w:r>
      <w:rPr>
        <w:color w:val="000000"/>
      </w:rPr>
      <w:t xml:space="preserve"> </w:t>
    </w:r>
    <w:r>
      <w:rPr>
        <w:noProof/>
      </w:rPr>
      <w:drawing>
        <wp:anchor distT="0" distB="0" distL="0" distR="0" simplePos="0" relativeHeight="2" behindDoc="0" locked="0" layoutInCell="1" allowOverlap="1" wp14:anchorId="2E5F1862" wp14:editId="11372160">
          <wp:simplePos x="0" y="0"/>
          <wp:positionH relativeFrom="column">
            <wp:posOffset>-909412</wp:posOffset>
          </wp:positionH>
          <wp:positionV relativeFrom="paragraph">
            <wp:posOffset>-447673</wp:posOffset>
          </wp:positionV>
          <wp:extent cx="7772400" cy="1076325"/>
          <wp:effectExtent l="0" t="0" r="0" b="0"/>
          <wp:wrapNone/>
          <wp:docPr id="962768292" name="image3.png"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2" cstate="print"/>
                  <a:srcRect t="8245" b="8245"/>
                  <a:stretch/>
                </pic:blipFill>
                <pic:spPr>
                  <a:xfrm>
                    <a:off x="0" y="0"/>
                    <a:ext cx="7772400" cy="1076325"/>
                  </a:xfrm>
                  <a:prstGeom prst="rect">
                    <a:avLst/>
                  </a:prstGeom>
                  <a:ln w="9525" cap="flat" cmpd="sng">
                    <a:solidFill>
                      <a:srgbClr val="000000"/>
                    </a:solidFill>
                    <a:prstDash val="solid"/>
                    <a:round/>
                    <a:headEnd type="none" w="med" len="med"/>
                    <a:tailEnd type="none" w="med" len="me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C1996" w14:textId="77777777" w:rsidR="00A66E5E" w:rsidRDefault="00577189">
    <w:pPr>
      <w:tabs>
        <w:tab w:val="center" w:pos="4680"/>
        <w:tab w:val="right" w:pos="9360"/>
      </w:tabs>
      <w:jc w:val="center"/>
      <w:rPr>
        <w:rFonts w:ascii="Bahnschrift" w:eastAsia="Bahnschrift" w:hAnsi="Bahnschrift" w:cs="Bahnschrift"/>
        <w:sz w:val="36"/>
        <w:szCs w:val="36"/>
      </w:rPr>
    </w:pPr>
    <w:r>
      <w:rPr>
        <w:noProof/>
      </w:rPr>
      <w:drawing>
        <wp:anchor distT="0" distB="0" distL="0" distR="0" simplePos="0" relativeHeight="3" behindDoc="0" locked="0" layoutInCell="1" allowOverlap="1" wp14:anchorId="0B081514" wp14:editId="501D5264">
          <wp:simplePos x="0" y="0"/>
          <wp:positionH relativeFrom="column">
            <wp:posOffset>-787399</wp:posOffset>
          </wp:positionH>
          <wp:positionV relativeFrom="paragraph">
            <wp:posOffset>-409574</wp:posOffset>
          </wp:positionV>
          <wp:extent cx="7500258" cy="1042857"/>
          <wp:effectExtent l="0" t="0" r="0" b="0"/>
          <wp:wrapNone/>
          <wp:docPr id="257713357" name="image4.png"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 cstate="print"/>
                  <a:srcRect t="8245" b="8245"/>
                  <a:stretch/>
                </pic:blipFill>
                <pic:spPr>
                  <a:xfrm>
                    <a:off x="0" y="0"/>
                    <a:ext cx="7500258" cy="1042857"/>
                  </a:xfrm>
                  <a:prstGeom prst="rect">
                    <a:avLst/>
                  </a:prstGeom>
                  <a:ln w="9525" cap="flat" cmpd="sng">
                    <a:solidFill>
                      <a:srgbClr val="000000"/>
                    </a:solidFill>
                    <a:prstDash val="solid"/>
                    <a:round/>
                    <a:headEnd type="none" w="med" len="med"/>
                    <a:tailEnd type="none" w="med" len="med"/>
                  </a:ln>
                </pic:spPr>
              </pic:pic>
            </a:graphicData>
          </a:graphic>
        </wp:anchor>
      </w:drawing>
    </w:r>
  </w:p>
  <w:p w14:paraId="5E8E8CB2" w14:textId="77777777" w:rsidR="00A66E5E" w:rsidRDefault="00A66E5E">
    <w:pPr>
      <w:tabs>
        <w:tab w:val="center" w:pos="4680"/>
        <w:tab w:val="right" w:pos="9360"/>
      </w:tabs>
      <w:spacing w:after="0"/>
      <w:rPr>
        <w:rFonts w:ascii="Bahnschrift" w:eastAsia="Bahnschrift" w:hAnsi="Bahnschrift" w:cs="Bahnschrift"/>
        <w:sz w:val="36"/>
        <w:szCs w:val="36"/>
      </w:rPr>
    </w:pPr>
  </w:p>
  <w:p w14:paraId="1DB87696" w14:textId="77777777" w:rsidR="00A66E5E" w:rsidRDefault="00577189">
    <w:pPr>
      <w:pBdr>
        <w:top w:val="nil"/>
        <w:left w:val="nil"/>
        <w:bottom w:val="nil"/>
        <w:right w:val="nil"/>
        <w:between w:val="nil"/>
      </w:pBdr>
      <w:tabs>
        <w:tab w:val="center" w:pos="4680"/>
        <w:tab w:val="right" w:pos="9360"/>
      </w:tabs>
      <w:spacing w:after="0" w:line="240" w:lineRule="auto"/>
      <w:rPr>
        <w:color w:val="000000"/>
      </w:rPr>
    </w:pPr>
    <w:r>
      <w:rPr>
        <w:noProof/>
        <w:color w:val="000000"/>
      </w:rPr>
      <w:drawing>
        <wp:anchor distT="0" distB="0" distL="0" distR="0" simplePos="0" relativeHeight="6" behindDoc="1" locked="0" layoutInCell="1" allowOverlap="1" wp14:anchorId="0FEEB407" wp14:editId="537D2105">
          <wp:simplePos x="0" y="0"/>
          <wp:positionH relativeFrom="margin">
            <wp:align>center</wp:align>
          </wp:positionH>
          <wp:positionV relativeFrom="margin">
            <wp:align>center</wp:align>
          </wp:positionV>
          <wp:extent cx="5897245" cy="5897245"/>
          <wp:effectExtent l="0" t="0" r="0" b="0"/>
          <wp:wrapNone/>
          <wp:docPr id="12060375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2" cstate="print">
                    <a:lum bright="70000" contrast="-70000"/>
                  </a:blip>
                  <a:srcRect/>
                  <a:stretch/>
                </pic:blipFill>
                <pic:spPr>
                  <a:xfrm>
                    <a:off x="0" y="0"/>
                    <a:ext cx="5897245" cy="58972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15:restartNumberingAfterBreak="0">
    <w:nsid w:val="00000002"/>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 w15:restartNumberingAfterBreak="0">
    <w:nsid w:val="00000003"/>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3" w15:restartNumberingAfterBreak="0">
    <w:nsid w:val="1CFA4C5B"/>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num w:numId="1" w16cid:durableId="2092314179">
    <w:abstractNumId w:val="3"/>
  </w:num>
  <w:num w:numId="2" w16cid:durableId="624316233">
    <w:abstractNumId w:val="0"/>
  </w:num>
  <w:num w:numId="3" w16cid:durableId="1883320807">
    <w:abstractNumId w:val="1"/>
  </w:num>
  <w:num w:numId="4" w16cid:durableId="1681614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E5E"/>
    <w:rsid w:val="00015BA3"/>
    <w:rsid w:val="002731E7"/>
    <w:rsid w:val="00577189"/>
    <w:rsid w:val="00A66E5E"/>
    <w:rsid w:val="00D60817"/>
    <w:rsid w:val="00DA48A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68978"/>
  <w15:docId w15:val="{45A059C6-8052-46C8-95F6-3C20EAB38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851</Words>
  <Characters>4851</Characters>
  <Application>Microsoft Office Word</Application>
  <DocSecurity>4</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aan pranayoga</dc:creator>
  <cp:lastModifiedBy>Abdul Salam</cp:lastModifiedBy>
  <cp:revision>2</cp:revision>
  <dcterms:created xsi:type="dcterms:W3CDTF">2024-12-27T15:53:00Z</dcterms:created>
  <dcterms:modified xsi:type="dcterms:W3CDTF">2024-12-27T15:53:00Z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994bc5d6371243b29619ce62067482c6</vt:lpwstr>
  </property>
</Properties>
</file>